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B2055C" w14:textId="77777777" w:rsidR="00FA737F" w:rsidRDefault="00FA737F">
      <w:pPr>
        <w:spacing w:before="0" w:beforeAutospacing="0" w:after="0" w:line="360" w:lineRule="auto"/>
        <w:ind w:left="1440" w:firstLine="720"/>
        <w:rPr>
          <w:rFonts w:ascii="Times New Roman" w:eastAsia="Calibri" w:hAnsi="Times New Roman"/>
          <w:sz w:val="32"/>
          <w:szCs w:val="32"/>
        </w:rPr>
      </w:pPr>
    </w:p>
    <w:p w14:paraId="4B9D5B48" w14:textId="77777777" w:rsidR="00FA737F" w:rsidRDefault="00FA737F">
      <w:pPr>
        <w:spacing w:before="0" w:beforeAutospacing="0" w:after="0" w:line="360" w:lineRule="auto"/>
        <w:ind w:left="1440" w:firstLine="720"/>
        <w:rPr>
          <w:rFonts w:ascii="Times New Roman" w:eastAsia="Calibri" w:hAnsi="Times New Roman"/>
          <w:sz w:val="32"/>
          <w:szCs w:val="32"/>
        </w:rPr>
      </w:pPr>
    </w:p>
    <w:p w14:paraId="07FB348C" w14:textId="6484898A" w:rsidR="00310549" w:rsidRDefault="00000000">
      <w:pPr>
        <w:spacing w:before="0" w:beforeAutospacing="0" w:after="0" w:line="360" w:lineRule="auto"/>
        <w:ind w:left="1440" w:firstLine="720"/>
        <w:rPr>
          <w:rFonts w:ascii="Times New Roman" w:eastAsia="Calibri" w:hAnsi="Times New Roman"/>
          <w:sz w:val="32"/>
          <w:szCs w:val="32"/>
        </w:rPr>
      </w:pPr>
      <w:r>
        <w:rPr>
          <w:noProof/>
          <w:sz w:val="32"/>
          <w:szCs w:val="32"/>
        </w:rPr>
        <mc:AlternateContent>
          <mc:Choice Requires="wps">
            <w:drawing>
              <wp:anchor distT="0" distB="0" distL="0" distR="0" simplePos="0" relativeHeight="251659264" behindDoc="0" locked="0" layoutInCell="1" allowOverlap="1" wp14:anchorId="1B698153" wp14:editId="1A8178CB">
                <wp:simplePos x="0" y="0"/>
                <wp:positionH relativeFrom="column">
                  <wp:posOffset>2171792</wp:posOffset>
                </wp:positionH>
                <wp:positionV relativeFrom="paragraph">
                  <wp:posOffset>-1266940</wp:posOffset>
                </wp:positionV>
                <wp:extent cx="1343025" cy="1143000"/>
                <wp:effectExtent l="0" t="0" r="9525" b="0"/>
                <wp:wrapNone/>
                <wp:docPr id="1026" name="Rectangle 1"/>
                <wp:cNvGraphicFramePr/>
                <a:graphic xmlns:a="http://schemas.openxmlformats.org/drawingml/2006/main">
                  <a:graphicData uri="http://schemas.microsoft.com/office/word/2010/wordprocessingShape">
                    <wps:wsp>
                      <wps:cNvSpPr/>
                      <wps:spPr>
                        <a:xfrm>
                          <a:off x="0" y="0"/>
                          <a:ext cx="1343025" cy="1143000"/>
                        </a:xfrm>
                        <a:prstGeom prst="rect">
                          <a:avLst/>
                        </a:prstGeom>
                        <a:blipFill rotWithShape="1">
                          <a:blip r:embed="rId8" cstate="print"/>
                          <a:srcRect/>
                          <a:stretch>
                            <a:fillRect/>
                          </a:stretch>
                        </a:blipFill>
                        <a:ln>
                          <a:noFill/>
                        </a:ln>
                      </wps:spPr>
                      <wps:txbx>
                        <w:txbxContent>
                          <w:p w14:paraId="6EB46B33" w14:textId="77777777" w:rsidR="00FA737F" w:rsidRDefault="00FA737F" w:rsidP="00FA737F">
                            <w:pPr>
                              <w:jc w:val="center"/>
                            </w:pPr>
                          </w:p>
                        </w:txbxContent>
                      </wps:txbx>
                      <wps:bodyPr/>
                    </wps:wsp>
                  </a:graphicData>
                </a:graphic>
              </wp:anchor>
            </w:drawing>
          </mc:Choice>
          <mc:Fallback>
            <w:pict>
              <v:rect w14:anchorId="1B698153" id="Rectangle 1" o:spid="_x0000_s1026" style="position:absolute;left:0;text-align:left;margin-left:171pt;margin-top:-99.75pt;width:105.75pt;height:90pt;z-index:2516592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" stroked="f">
                <v:fill r:id="rId9" o:title="" recolor="t" rotate="t" type="frame"/>
                <v:textbox>
                  <w:txbxContent>
                    <w:p w14:paraId="6EB46B33" w14:textId="77777777" w:rsidR="00FA737F" w:rsidRDefault="00FA737F" w:rsidP="00FA737F">
                      <w:pPr>
                        <w:jc w:val="center"/>
                      </w:pPr>
                    </w:p>
                  </w:txbxContent>
                </v:textbox>
              </v:rect>
            </w:pict>
          </mc:Fallback>
        </mc:AlternateContent>
      </w:r>
      <w:proofErr w:type="spellStart"/>
      <w:r>
        <w:rPr>
          <w:rFonts w:ascii="Times New Roman" w:eastAsia="Calibri" w:hAnsi="Times New Roman"/>
          <w:sz w:val="32"/>
          <w:szCs w:val="32"/>
        </w:rPr>
        <w:t>Sinhgad</w:t>
      </w:r>
      <w:proofErr w:type="spellEnd"/>
      <w:r>
        <w:rPr>
          <w:rFonts w:ascii="Times New Roman" w:eastAsia="Calibri" w:hAnsi="Times New Roman"/>
          <w:sz w:val="32"/>
          <w:szCs w:val="32"/>
        </w:rPr>
        <w:t xml:space="preserve"> Technical Education Society’s</w:t>
      </w:r>
    </w:p>
    <w:p w14:paraId="4B1B8213" w14:textId="6779D27E" w:rsidR="00310549" w:rsidRDefault="00000000">
      <w:pPr>
        <w:spacing w:before="0" w:beforeAutospacing="0" w:after="0" w:line="360" w:lineRule="auto"/>
        <w:rPr>
          <w:rFonts w:ascii="Times New Roman" w:eastAsia="Calibri" w:hAnsi="Times New Roman"/>
          <w:sz w:val="32"/>
          <w:szCs w:val="32"/>
        </w:rPr>
      </w:pPr>
      <w:r>
        <w:rPr>
          <w:rFonts w:ascii="Times New Roman" w:eastAsia="Calibri" w:hAnsi="Times New Roman"/>
          <w:sz w:val="32"/>
          <w:szCs w:val="32"/>
        </w:rPr>
        <w:t xml:space="preserve">                 </w:t>
      </w:r>
      <w:r w:rsidR="00FA737F">
        <w:rPr>
          <w:rFonts w:ascii="Times New Roman" w:eastAsia="Calibri" w:hAnsi="Times New Roman"/>
          <w:sz w:val="32"/>
          <w:szCs w:val="32"/>
        </w:rPr>
        <w:t xml:space="preserve">  </w:t>
      </w:r>
      <w:r>
        <w:rPr>
          <w:rFonts w:ascii="Times New Roman" w:eastAsia="Calibri" w:hAnsi="Times New Roman"/>
          <w:sz w:val="32"/>
          <w:szCs w:val="32"/>
        </w:rPr>
        <w:t xml:space="preserve"> SINHGAD ACADEMY OF ENGINEERING</w:t>
      </w:r>
    </w:p>
    <w:p w14:paraId="7959FAF9" w14:textId="77777777" w:rsidR="00310549" w:rsidRDefault="00000000">
      <w:pPr>
        <w:spacing w:before="0" w:beforeAutospacing="0"/>
        <w:rPr>
          <w:rFonts w:ascii="Times New Roman" w:eastAsia="Calibri" w:hAnsi="Times New Roman"/>
          <w:sz w:val="28"/>
          <w:szCs w:val="28"/>
        </w:rPr>
      </w:pPr>
      <w:r>
        <w:rPr>
          <w:rFonts w:ascii="Times New Roman" w:eastAsia="Calibri" w:hAnsi="Times New Roman"/>
          <w:sz w:val="28"/>
          <w:szCs w:val="28"/>
        </w:rPr>
        <w:t xml:space="preserve">                               Department of Computer engineering</w:t>
      </w:r>
    </w:p>
    <w:p w14:paraId="0BFE2E20" w14:textId="77777777" w:rsidR="00310549" w:rsidRDefault="00000000">
      <w:pPr>
        <w:spacing w:after="0"/>
      </w:pPr>
      <w:r>
        <w:t xml:space="preserve">                                            </w:t>
      </w:r>
    </w:p>
    <w:p w14:paraId="313C4B48" w14:textId="77777777" w:rsidR="00310549" w:rsidRDefault="00000000">
      <w:pPr>
        <w:spacing w:after="0"/>
        <w:rPr>
          <w:rFonts w:ascii="Times New Roman" w:hAnsi="Times New Roman"/>
          <w:sz w:val="32"/>
          <w:szCs w:val="32"/>
        </w:rPr>
      </w:pPr>
      <w:r>
        <w:t xml:space="preserve">                                                </w:t>
      </w:r>
      <w:r>
        <w:rPr>
          <w:rFonts w:ascii="Times New Roman" w:hAnsi="Times New Roman"/>
          <w:sz w:val="32"/>
          <w:szCs w:val="32"/>
        </w:rPr>
        <w:t>Software Project Management</w:t>
      </w:r>
    </w:p>
    <w:p w14:paraId="7120D1D6" w14:textId="77777777" w:rsidR="00310549" w:rsidRDefault="00000000">
      <w:pPr>
        <w:spacing w:after="0"/>
        <w:jc w:val="center"/>
        <w:rPr>
          <w:rFonts w:ascii="Times New Roman" w:hAnsi="Times New Roman"/>
          <w:sz w:val="32"/>
          <w:szCs w:val="32"/>
        </w:rPr>
      </w:pPr>
      <w:r>
        <w:rPr>
          <w:rFonts w:ascii="Times New Roman" w:hAnsi="Times New Roman"/>
          <w:sz w:val="32"/>
          <w:szCs w:val="32"/>
        </w:rPr>
        <w:t>Lab Practice I (310248)</w:t>
      </w:r>
    </w:p>
    <w:p w14:paraId="131EDFED" w14:textId="77777777" w:rsidR="00310549" w:rsidRDefault="00000000">
      <w:pPr>
        <w:pStyle w:val="ListParagraph"/>
        <w:numPr>
          <w:ilvl w:val="0"/>
          <w:numId w:val="1"/>
        </w:numPr>
        <w:spacing w:after="0"/>
        <w:jc w:val="both"/>
        <w:rPr>
          <w:rFonts w:ascii="Times New Roman" w:hAnsi="Times New Roman"/>
          <w:sz w:val="24"/>
          <w:szCs w:val="24"/>
        </w:rPr>
      </w:pPr>
      <w:r>
        <w:rPr>
          <w:rFonts w:ascii="Times New Roman" w:hAnsi="Times New Roman"/>
          <w:sz w:val="24"/>
          <w:szCs w:val="24"/>
        </w:rPr>
        <w:t>Create Project Plan</w:t>
      </w:r>
    </w:p>
    <w:p w14:paraId="22815134" w14:textId="77777777" w:rsidR="00310549" w:rsidRDefault="00000000">
      <w:pPr>
        <w:pStyle w:val="ListParagraph"/>
        <w:numPr>
          <w:ilvl w:val="0"/>
          <w:numId w:val="2"/>
        </w:numPr>
        <w:spacing w:after="0"/>
        <w:jc w:val="both"/>
        <w:rPr>
          <w:rFonts w:ascii="Times New Roman" w:hAnsi="Times New Roman"/>
          <w:sz w:val="24"/>
          <w:szCs w:val="24"/>
        </w:rPr>
      </w:pPr>
      <w:r>
        <w:rPr>
          <w:rFonts w:ascii="Times New Roman" w:hAnsi="Times New Roman"/>
          <w:sz w:val="24"/>
          <w:szCs w:val="24"/>
        </w:rPr>
        <w:t>Specify project name and start (or finish) date.</w:t>
      </w:r>
    </w:p>
    <w:p w14:paraId="56150404" w14:textId="77777777" w:rsidR="00310549" w:rsidRDefault="00000000">
      <w:pPr>
        <w:pStyle w:val="ListParagraph"/>
        <w:numPr>
          <w:ilvl w:val="0"/>
          <w:numId w:val="2"/>
        </w:numPr>
        <w:spacing w:after="0"/>
        <w:jc w:val="both"/>
        <w:rPr>
          <w:rFonts w:ascii="Times New Roman" w:hAnsi="Times New Roman"/>
          <w:sz w:val="24"/>
          <w:szCs w:val="24"/>
        </w:rPr>
      </w:pPr>
      <w:r>
        <w:rPr>
          <w:rFonts w:ascii="Times New Roman" w:hAnsi="Times New Roman"/>
          <w:sz w:val="24"/>
          <w:szCs w:val="24"/>
        </w:rPr>
        <w:t>Identify and define project tasks.</w:t>
      </w:r>
    </w:p>
    <w:p w14:paraId="7F47FC45" w14:textId="77777777" w:rsidR="00310549" w:rsidRDefault="00000000">
      <w:pPr>
        <w:pStyle w:val="ListParagraph"/>
        <w:numPr>
          <w:ilvl w:val="0"/>
          <w:numId w:val="2"/>
        </w:numPr>
        <w:spacing w:after="0"/>
        <w:jc w:val="both"/>
        <w:rPr>
          <w:rFonts w:ascii="Times New Roman" w:hAnsi="Times New Roman"/>
          <w:sz w:val="24"/>
          <w:szCs w:val="24"/>
        </w:rPr>
      </w:pPr>
      <w:r>
        <w:rPr>
          <w:rFonts w:ascii="Times New Roman" w:hAnsi="Times New Roman"/>
          <w:sz w:val="24"/>
          <w:szCs w:val="24"/>
        </w:rPr>
        <w:t>Define duration for each project task.</w:t>
      </w:r>
    </w:p>
    <w:p w14:paraId="07A5D5B6" w14:textId="77777777" w:rsidR="00310549" w:rsidRDefault="00000000">
      <w:pPr>
        <w:pStyle w:val="ListParagraph"/>
        <w:numPr>
          <w:ilvl w:val="0"/>
          <w:numId w:val="2"/>
        </w:numPr>
        <w:spacing w:after="0"/>
        <w:jc w:val="both"/>
        <w:rPr>
          <w:rFonts w:ascii="Times New Roman" w:hAnsi="Times New Roman"/>
          <w:sz w:val="24"/>
          <w:szCs w:val="24"/>
        </w:rPr>
      </w:pPr>
      <w:r>
        <w:rPr>
          <w:rFonts w:ascii="Times New Roman" w:hAnsi="Times New Roman"/>
          <w:sz w:val="24"/>
          <w:szCs w:val="24"/>
        </w:rPr>
        <w:t>Define milestones in the plan.</w:t>
      </w:r>
    </w:p>
    <w:p w14:paraId="0004574D" w14:textId="77777777" w:rsidR="00310549" w:rsidRDefault="00000000">
      <w:pPr>
        <w:pStyle w:val="ListParagraph"/>
        <w:numPr>
          <w:ilvl w:val="0"/>
          <w:numId w:val="2"/>
        </w:numPr>
        <w:spacing w:after="0"/>
        <w:jc w:val="both"/>
        <w:rPr>
          <w:rFonts w:ascii="Times New Roman" w:hAnsi="Times New Roman"/>
          <w:sz w:val="24"/>
          <w:szCs w:val="24"/>
        </w:rPr>
      </w:pPr>
      <w:r>
        <w:rPr>
          <w:rFonts w:ascii="Times New Roman" w:hAnsi="Times New Roman"/>
          <w:sz w:val="24"/>
          <w:szCs w:val="24"/>
        </w:rPr>
        <w:t>Define dependency between tasks.</w:t>
      </w:r>
    </w:p>
    <w:p w14:paraId="4195D095" w14:textId="77777777" w:rsidR="00310549" w:rsidRDefault="00000000">
      <w:pPr>
        <w:pStyle w:val="ListParagraph"/>
        <w:numPr>
          <w:ilvl w:val="0"/>
          <w:numId w:val="2"/>
        </w:numPr>
        <w:spacing w:after="0"/>
        <w:jc w:val="both"/>
        <w:rPr>
          <w:rFonts w:ascii="Times New Roman" w:hAnsi="Times New Roman"/>
          <w:sz w:val="24"/>
          <w:szCs w:val="24"/>
        </w:rPr>
      </w:pPr>
      <w:r>
        <w:rPr>
          <w:rFonts w:ascii="Times New Roman" w:hAnsi="Times New Roman"/>
          <w:sz w:val="24"/>
          <w:szCs w:val="24"/>
        </w:rPr>
        <w:t>Define project calendar.</w:t>
      </w:r>
    </w:p>
    <w:p w14:paraId="2B6FB308" w14:textId="77777777" w:rsidR="00310549" w:rsidRDefault="00000000">
      <w:pPr>
        <w:pStyle w:val="ListParagraph"/>
        <w:numPr>
          <w:ilvl w:val="0"/>
          <w:numId w:val="2"/>
        </w:numPr>
        <w:spacing w:after="0"/>
        <w:jc w:val="both"/>
        <w:rPr>
          <w:rFonts w:ascii="Times New Roman" w:hAnsi="Times New Roman"/>
          <w:sz w:val="24"/>
          <w:szCs w:val="24"/>
        </w:rPr>
      </w:pPr>
      <w:r>
        <w:rPr>
          <w:rFonts w:ascii="Times New Roman" w:hAnsi="Times New Roman"/>
          <w:sz w:val="24"/>
          <w:szCs w:val="24"/>
        </w:rPr>
        <w:t>Define project resources and specify resource type.</w:t>
      </w:r>
    </w:p>
    <w:p w14:paraId="77340581" w14:textId="77777777" w:rsidR="00310549" w:rsidRDefault="00000000">
      <w:pPr>
        <w:pStyle w:val="ListParagraph"/>
        <w:numPr>
          <w:ilvl w:val="0"/>
          <w:numId w:val="2"/>
        </w:numPr>
        <w:spacing w:after="0"/>
        <w:jc w:val="both"/>
        <w:rPr>
          <w:rFonts w:ascii="Times New Roman" w:hAnsi="Times New Roman"/>
          <w:sz w:val="24"/>
          <w:szCs w:val="24"/>
        </w:rPr>
      </w:pPr>
      <w:r>
        <w:rPr>
          <w:rFonts w:ascii="Times New Roman" w:hAnsi="Times New Roman"/>
          <w:sz w:val="24"/>
          <w:szCs w:val="24"/>
        </w:rPr>
        <w:t>Assign resources against each task and baseline the project plan………</w:t>
      </w:r>
    </w:p>
    <w:p w14:paraId="21C430A2" w14:textId="77777777" w:rsidR="00310549" w:rsidRDefault="00000000">
      <w:pPr>
        <w:pStyle w:val="ListParagraph"/>
        <w:numPr>
          <w:ilvl w:val="0"/>
          <w:numId w:val="1"/>
        </w:numPr>
        <w:spacing w:after="0"/>
        <w:jc w:val="both"/>
        <w:rPr>
          <w:rFonts w:ascii="Times New Roman" w:hAnsi="Times New Roman"/>
          <w:sz w:val="24"/>
          <w:szCs w:val="24"/>
        </w:rPr>
      </w:pPr>
      <w:r>
        <w:rPr>
          <w:rFonts w:ascii="Times New Roman" w:hAnsi="Times New Roman"/>
          <w:sz w:val="24"/>
          <w:szCs w:val="24"/>
        </w:rPr>
        <w:t>Execute and Monitor Project Plan</w:t>
      </w:r>
    </w:p>
    <w:p w14:paraId="7E8A799C" w14:textId="77777777" w:rsidR="00310549" w:rsidRDefault="00000000">
      <w:pPr>
        <w:pStyle w:val="ListParagraph"/>
        <w:numPr>
          <w:ilvl w:val="0"/>
          <w:numId w:val="3"/>
        </w:numPr>
        <w:spacing w:after="0"/>
        <w:jc w:val="both"/>
        <w:rPr>
          <w:rFonts w:ascii="Times New Roman" w:hAnsi="Times New Roman"/>
          <w:sz w:val="24"/>
          <w:szCs w:val="24"/>
        </w:rPr>
      </w:pPr>
      <w:r>
        <w:rPr>
          <w:rFonts w:ascii="Times New Roman" w:hAnsi="Times New Roman"/>
          <w:sz w:val="24"/>
          <w:szCs w:val="24"/>
        </w:rPr>
        <w:t>Update % Complete with current task status.</w:t>
      </w:r>
    </w:p>
    <w:p w14:paraId="21684FCF" w14:textId="77777777" w:rsidR="00310549" w:rsidRDefault="00000000">
      <w:pPr>
        <w:pStyle w:val="ListParagraph"/>
        <w:numPr>
          <w:ilvl w:val="0"/>
          <w:numId w:val="3"/>
        </w:numPr>
        <w:spacing w:after="0"/>
        <w:jc w:val="both"/>
        <w:rPr>
          <w:rFonts w:ascii="Times New Roman" w:hAnsi="Times New Roman"/>
          <w:sz w:val="24"/>
          <w:szCs w:val="24"/>
        </w:rPr>
      </w:pPr>
      <w:r>
        <w:rPr>
          <w:rFonts w:ascii="Times New Roman" w:hAnsi="Times New Roman"/>
          <w:sz w:val="24"/>
          <w:szCs w:val="24"/>
        </w:rPr>
        <w:t>Review the status of each task.</w:t>
      </w:r>
    </w:p>
    <w:p w14:paraId="39CA6EAC" w14:textId="77777777" w:rsidR="00310549" w:rsidRDefault="00000000">
      <w:pPr>
        <w:pStyle w:val="ListParagraph"/>
        <w:numPr>
          <w:ilvl w:val="0"/>
          <w:numId w:val="3"/>
        </w:numPr>
        <w:spacing w:after="0"/>
        <w:jc w:val="both"/>
        <w:rPr>
          <w:rFonts w:ascii="Times New Roman" w:hAnsi="Times New Roman"/>
          <w:sz w:val="24"/>
          <w:szCs w:val="24"/>
        </w:rPr>
      </w:pPr>
      <w:r>
        <w:rPr>
          <w:rFonts w:ascii="Times New Roman" w:hAnsi="Times New Roman"/>
          <w:sz w:val="24"/>
          <w:szCs w:val="24"/>
        </w:rPr>
        <w:t>Compare Planned vs. Actual Status.</w:t>
      </w:r>
    </w:p>
    <w:p w14:paraId="26049859" w14:textId="77777777" w:rsidR="00310549" w:rsidRDefault="00000000">
      <w:pPr>
        <w:pStyle w:val="ListParagraph"/>
        <w:numPr>
          <w:ilvl w:val="0"/>
          <w:numId w:val="3"/>
        </w:numPr>
        <w:spacing w:after="0"/>
        <w:jc w:val="both"/>
        <w:rPr>
          <w:rFonts w:ascii="Times New Roman" w:hAnsi="Times New Roman"/>
          <w:sz w:val="24"/>
          <w:szCs w:val="24"/>
        </w:rPr>
      </w:pPr>
      <w:r>
        <w:rPr>
          <w:rFonts w:ascii="Times New Roman" w:hAnsi="Times New Roman"/>
          <w:sz w:val="24"/>
          <w:szCs w:val="24"/>
        </w:rPr>
        <w:t>Review the status of Critical Path.</w:t>
      </w:r>
    </w:p>
    <w:p w14:paraId="19555C56" w14:textId="77777777" w:rsidR="00310549" w:rsidRDefault="00000000">
      <w:pPr>
        <w:pStyle w:val="ListParagraph"/>
        <w:numPr>
          <w:ilvl w:val="0"/>
          <w:numId w:val="3"/>
        </w:numPr>
        <w:spacing w:after="0"/>
        <w:jc w:val="both"/>
        <w:rPr>
          <w:rFonts w:ascii="Times New Roman" w:hAnsi="Times New Roman"/>
          <w:sz w:val="24"/>
          <w:szCs w:val="24"/>
        </w:rPr>
      </w:pPr>
      <w:r>
        <w:rPr>
          <w:rFonts w:ascii="Times New Roman" w:hAnsi="Times New Roman"/>
          <w:sz w:val="24"/>
          <w:szCs w:val="24"/>
        </w:rPr>
        <w:t>Review resources assignment status.</w:t>
      </w:r>
    </w:p>
    <w:p w14:paraId="7AC40616" w14:textId="77777777" w:rsidR="00310549" w:rsidRDefault="00000000">
      <w:pPr>
        <w:pStyle w:val="ListParagraph"/>
        <w:numPr>
          <w:ilvl w:val="0"/>
          <w:numId w:val="1"/>
        </w:numPr>
        <w:spacing w:after="0"/>
        <w:jc w:val="both"/>
        <w:rPr>
          <w:rFonts w:ascii="Times New Roman" w:hAnsi="Times New Roman"/>
          <w:sz w:val="24"/>
          <w:szCs w:val="24"/>
        </w:rPr>
      </w:pPr>
      <w:r>
        <w:rPr>
          <w:rFonts w:ascii="Times New Roman" w:hAnsi="Times New Roman"/>
          <w:sz w:val="24"/>
          <w:szCs w:val="24"/>
        </w:rPr>
        <w:t>Generate Dashboard and Reports</w:t>
      </w:r>
    </w:p>
    <w:p w14:paraId="4D2A78B2" w14:textId="77777777" w:rsidR="00310549" w:rsidRDefault="00000000">
      <w:pPr>
        <w:pStyle w:val="ListParagraph"/>
        <w:numPr>
          <w:ilvl w:val="0"/>
          <w:numId w:val="4"/>
        </w:numPr>
        <w:spacing w:after="0"/>
        <w:jc w:val="both"/>
        <w:rPr>
          <w:rFonts w:ascii="Times New Roman" w:hAnsi="Times New Roman"/>
          <w:sz w:val="24"/>
          <w:szCs w:val="24"/>
        </w:rPr>
      </w:pPr>
      <w:r>
        <w:rPr>
          <w:rFonts w:ascii="Times New Roman" w:hAnsi="Times New Roman"/>
          <w:sz w:val="24"/>
          <w:szCs w:val="24"/>
        </w:rPr>
        <w:t>Dashboard</w:t>
      </w:r>
    </w:p>
    <w:p w14:paraId="7165247F" w14:textId="77777777" w:rsidR="00310549" w:rsidRDefault="00000000">
      <w:pPr>
        <w:pStyle w:val="ListParagraph"/>
        <w:numPr>
          <w:ilvl w:val="0"/>
          <w:numId w:val="5"/>
        </w:numPr>
        <w:spacing w:after="0"/>
        <w:jc w:val="both"/>
        <w:rPr>
          <w:rFonts w:ascii="Times New Roman" w:hAnsi="Times New Roman"/>
          <w:sz w:val="24"/>
          <w:szCs w:val="24"/>
        </w:rPr>
      </w:pPr>
      <w:r>
        <w:rPr>
          <w:rFonts w:ascii="Times New Roman" w:hAnsi="Times New Roman"/>
          <w:sz w:val="24"/>
          <w:szCs w:val="24"/>
        </w:rPr>
        <w:t>Project Overview</w:t>
      </w:r>
    </w:p>
    <w:p w14:paraId="50360230" w14:textId="77777777" w:rsidR="00310549" w:rsidRDefault="00000000">
      <w:pPr>
        <w:pStyle w:val="ListParagraph"/>
        <w:numPr>
          <w:ilvl w:val="0"/>
          <w:numId w:val="5"/>
        </w:numPr>
        <w:spacing w:after="0"/>
        <w:jc w:val="both"/>
        <w:rPr>
          <w:rFonts w:ascii="Times New Roman" w:hAnsi="Times New Roman"/>
          <w:sz w:val="24"/>
          <w:szCs w:val="24"/>
        </w:rPr>
      </w:pPr>
      <w:r>
        <w:rPr>
          <w:rFonts w:ascii="Times New Roman" w:hAnsi="Times New Roman"/>
          <w:sz w:val="24"/>
          <w:szCs w:val="24"/>
        </w:rPr>
        <w:t>Cost Overview</w:t>
      </w:r>
    </w:p>
    <w:p w14:paraId="42FED490" w14:textId="77777777" w:rsidR="00310549" w:rsidRDefault="00000000">
      <w:pPr>
        <w:pStyle w:val="ListParagraph"/>
        <w:numPr>
          <w:ilvl w:val="0"/>
          <w:numId w:val="5"/>
        </w:numPr>
        <w:spacing w:after="0"/>
        <w:jc w:val="both"/>
        <w:rPr>
          <w:rFonts w:ascii="Times New Roman" w:hAnsi="Times New Roman"/>
          <w:sz w:val="24"/>
          <w:szCs w:val="24"/>
        </w:rPr>
      </w:pPr>
      <w:r>
        <w:rPr>
          <w:rFonts w:ascii="Times New Roman" w:hAnsi="Times New Roman"/>
          <w:sz w:val="24"/>
          <w:szCs w:val="24"/>
        </w:rPr>
        <w:t>Upcoming Tasks</w:t>
      </w:r>
    </w:p>
    <w:p w14:paraId="452D6C15" w14:textId="77777777" w:rsidR="00310549" w:rsidRDefault="00000000">
      <w:pPr>
        <w:pStyle w:val="ListParagraph"/>
        <w:numPr>
          <w:ilvl w:val="0"/>
          <w:numId w:val="4"/>
        </w:numPr>
        <w:spacing w:after="0"/>
        <w:jc w:val="both"/>
        <w:rPr>
          <w:rFonts w:ascii="Times New Roman" w:hAnsi="Times New Roman"/>
          <w:sz w:val="24"/>
          <w:szCs w:val="24"/>
        </w:rPr>
      </w:pPr>
      <w:r>
        <w:rPr>
          <w:rFonts w:ascii="Times New Roman" w:hAnsi="Times New Roman"/>
          <w:sz w:val="24"/>
          <w:szCs w:val="24"/>
        </w:rPr>
        <w:t>Resource Reports</w:t>
      </w:r>
    </w:p>
    <w:p w14:paraId="7A983E50" w14:textId="77777777" w:rsidR="00310549" w:rsidRDefault="00000000">
      <w:pPr>
        <w:pStyle w:val="ListParagraph"/>
        <w:numPr>
          <w:ilvl w:val="0"/>
          <w:numId w:val="6"/>
        </w:numPr>
        <w:spacing w:after="0"/>
        <w:jc w:val="both"/>
        <w:rPr>
          <w:rFonts w:ascii="Times New Roman" w:hAnsi="Times New Roman"/>
          <w:sz w:val="24"/>
          <w:szCs w:val="24"/>
        </w:rPr>
      </w:pPr>
      <w:r>
        <w:rPr>
          <w:rFonts w:ascii="Times New Roman" w:hAnsi="Times New Roman"/>
          <w:sz w:val="24"/>
          <w:szCs w:val="24"/>
        </w:rPr>
        <w:t>Over-allocated Resources</w:t>
      </w:r>
    </w:p>
    <w:p w14:paraId="3D9B775A" w14:textId="77777777" w:rsidR="00310549" w:rsidRDefault="00000000">
      <w:pPr>
        <w:pStyle w:val="ListParagraph"/>
        <w:numPr>
          <w:ilvl w:val="0"/>
          <w:numId w:val="6"/>
        </w:numPr>
        <w:spacing w:after="0"/>
        <w:jc w:val="both"/>
        <w:rPr>
          <w:rFonts w:ascii="Times New Roman" w:hAnsi="Times New Roman"/>
          <w:sz w:val="24"/>
          <w:szCs w:val="24"/>
        </w:rPr>
      </w:pPr>
      <w:r>
        <w:rPr>
          <w:rFonts w:ascii="Times New Roman" w:hAnsi="Times New Roman"/>
          <w:sz w:val="24"/>
          <w:szCs w:val="24"/>
        </w:rPr>
        <w:t>Resource Overview</w:t>
      </w:r>
    </w:p>
    <w:p w14:paraId="103E8DF1" w14:textId="77777777" w:rsidR="00310549" w:rsidRDefault="00000000">
      <w:pPr>
        <w:pStyle w:val="ListParagraph"/>
        <w:numPr>
          <w:ilvl w:val="0"/>
          <w:numId w:val="4"/>
        </w:numPr>
        <w:spacing w:after="0"/>
        <w:jc w:val="both"/>
        <w:rPr>
          <w:rFonts w:ascii="Times New Roman" w:hAnsi="Times New Roman"/>
          <w:sz w:val="24"/>
          <w:szCs w:val="24"/>
        </w:rPr>
      </w:pPr>
      <w:r>
        <w:rPr>
          <w:rFonts w:ascii="Times New Roman" w:hAnsi="Times New Roman"/>
          <w:sz w:val="24"/>
          <w:szCs w:val="24"/>
        </w:rPr>
        <w:t>Cost Reports</w:t>
      </w:r>
    </w:p>
    <w:p w14:paraId="4AD80CA6" w14:textId="77777777" w:rsidR="00310549" w:rsidRDefault="00000000">
      <w:pPr>
        <w:pStyle w:val="ListParagraph"/>
        <w:numPr>
          <w:ilvl w:val="0"/>
          <w:numId w:val="7"/>
        </w:numPr>
        <w:spacing w:after="0"/>
        <w:jc w:val="both"/>
        <w:rPr>
          <w:rFonts w:ascii="Times New Roman" w:hAnsi="Times New Roman"/>
          <w:sz w:val="24"/>
          <w:szCs w:val="24"/>
        </w:rPr>
      </w:pPr>
      <w:r>
        <w:rPr>
          <w:rFonts w:ascii="Times New Roman" w:hAnsi="Times New Roman"/>
          <w:sz w:val="24"/>
          <w:szCs w:val="24"/>
        </w:rPr>
        <w:t>Earned Value Report</w:t>
      </w:r>
    </w:p>
    <w:p w14:paraId="5D6A1BB0" w14:textId="77777777" w:rsidR="00310549" w:rsidRDefault="00000000">
      <w:pPr>
        <w:pStyle w:val="ListParagraph"/>
        <w:numPr>
          <w:ilvl w:val="0"/>
          <w:numId w:val="7"/>
        </w:numPr>
        <w:spacing w:after="0"/>
        <w:jc w:val="both"/>
        <w:rPr>
          <w:rFonts w:ascii="Times New Roman" w:hAnsi="Times New Roman"/>
          <w:sz w:val="24"/>
          <w:szCs w:val="24"/>
        </w:rPr>
      </w:pPr>
      <w:r>
        <w:rPr>
          <w:rFonts w:ascii="Times New Roman" w:hAnsi="Times New Roman"/>
          <w:sz w:val="24"/>
          <w:szCs w:val="24"/>
        </w:rPr>
        <w:t>Resource Cost Overview</w:t>
      </w:r>
    </w:p>
    <w:p w14:paraId="4AB5118B" w14:textId="77777777" w:rsidR="00310549" w:rsidRDefault="00000000">
      <w:pPr>
        <w:pStyle w:val="ListParagraph"/>
        <w:numPr>
          <w:ilvl w:val="0"/>
          <w:numId w:val="7"/>
        </w:numPr>
        <w:spacing w:after="0"/>
        <w:jc w:val="both"/>
        <w:rPr>
          <w:rFonts w:ascii="Times New Roman" w:hAnsi="Times New Roman"/>
          <w:sz w:val="24"/>
          <w:szCs w:val="24"/>
        </w:rPr>
      </w:pPr>
      <w:r>
        <w:rPr>
          <w:rFonts w:ascii="Times New Roman" w:hAnsi="Times New Roman"/>
          <w:sz w:val="24"/>
          <w:szCs w:val="24"/>
        </w:rPr>
        <w:t>Task Cost Overview</w:t>
      </w:r>
    </w:p>
    <w:p w14:paraId="1F6EDCD6" w14:textId="77777777" w:rsidR="00310549" w:rsidRDefault="00000000">
      <w:pPr>
        <w:pStyle w:val="ListParagraph"/>
        <w:numPr>
          <w:ilvl w:val="0"/>
          <w:numId w:val="4"/>
        </w:numPr>
        <w:spacing w:after="0"/>
        <w:jc w:val="both"/>
        <w:rPr>
          <w:rFonts w:ascii="Times New Roman" w:hAnsi="Times New Roman"/>
          <w:sz w:val="24"/>
          <w:szCs w:val="24"/>
        </w:rPr>
      </w:pPr>
      <w:r>
        <w:rPr>
          <w:rFonts w:ascii="Times New Roman" w:hAnsi="Times New Roman"/>
          <w:sz w:val="24"/>
          <w:szCs w:val="24"/>
        </w:rPr>
        <w:t>Progress Reports</w:t>
      </w:r>
    </w:p>
    <w:p w14:paraId="7B1AC153" w14:textId="77777777" w:rsidR="00310549" w:rsidRDefault="00000000">
      <w:pPr>
        <w:pStyle w:val="ListParagraph"/>
        <w:numPr>
          <w:ilvl w:val="0"/>
          <w:numId w:val="8"/>
        </w:numPr>
        <w:spacing w:after="0"/>
        <w:jc w:val="both"/>
        <w:rPr>
          <w:rFonts w:ascii="Times New Roman" w:hAnsi="Times New Roman"/>
          <w:sz w:val="24"/>
          <w:szCs w:val="24"/>
        </w:rPr>
      </w:pPr>
      <w:r>
        <w:rPr>
          <w:rFonts w:ascii="Times New Roman" w:hAnsi="Times New Roman"/>
          <w:sz w:val="24"/>
          <w:szCs w:val="24"/>
        </w:rPr>
        <w:lastRenderedPageBreak/>
        <w:t>Critical Tasks</w:t>
      </w:r>
    </w:p>
    <w:p w14:paraId="4C778736" w14:textId="77777777" w:rsidR="00310549" w:rsidRDefault="00000000">
      <w:pPr>
        <w:pStyle w:val="ListParagraph"/>
        <w:numPr>
          <w:ilvl w:val="0"/>
          <w:numId w:val="8"/>
        </w:numPr>
        <w:spacing w:after="0"/>
        <w:jc w:val="both"/>
        <w:rPr>
          <w:rFonts w:ascii="Times New Roman" w:hAnsi="Times New Roman"/>
          <w:sz w:val="24"/>
          <w:szCs w:val="24"/>
        </w:rPr>
      </w:pPr>
      <w:r>
        <w:rPr>
          <w:rFonts w:ascii="Times New Roman" w:hAnsi="Times New Roman"/>
          <w:sz w:val="24"/>
          <w:szCs w:val="24"/>
        </w:rPr>
        <w:t>Milestone Report</w:t>
      </w:r>
    </w:p>
    <w:p w14:paraId="208AF86A" w14:textId="77777777" w:rsidR="00310549" w:rsidRDefault="00000000">
      <w:pPr>
        <w:pStyle w:val="ListParagraph"/>
        <w:numPr>
          <w:ilvl w:val="0"/>
          <w:numId w:val="8"/>
        </w:numPr>
        <w:spacing w:after="0"/>
        <w:jc w:val="both"/>
        <w:rPr>
          <w:rFonts w:ascii="Times New Roman" w:hAnsi="Times New Roman"/>
          <w:sz w:val="24"/>
          <w:szCs w:val="24"/>
        </w:rPr>
      </w:pPr>
      <w:r>
        <w:rPr>
          <w:rFonts w:ascii="Times New Roman" w:hAnsi="Times New Roman"/>
          <w:sz w:val="24"/>
          <w:szCs w:val="24"/>
        </w:rPr>
        <w:t>Slipping Tasks</w:t>
      </w:r>
    </w:p>
    <w:p w14:paraId="0E68AD2A" w14:textId="77777777" w:rsidR="00310549" w:rsidRDefault="00310549">
      <w:pPr>
        <w:pStyle w:val="ListParagraph"/>
        <w:spacing w:after="0"/>
        <w:ind w:left="2160"/>
        <w:jc w:val="both"/>
        <w:rPr>
          <w:rFonts w:ascii="Times New Roman" w:hAnsi="Times New Roman"/>
          <w:sz w:val="24"/>
          <w:szCs w:val="24"/>
        </w:rPr>
      </w:pPr>
    </w:p>
    <w:p w14:paraId="60C7CFA4" w14:textId="77777777" w:rsidR="00310549" w:rsidRDefault="00310549">
      <w:pPr>
        <w:pStyle w:val="ListParagraph"/>
        <w:spacing w:after="0"/>
        <w:ind w:left="2160"/>
        <w:jc w:val="both"/>
        <w:rPr>
          <w:rFonts w:ascii="Times New Roman" w:hAnsi="Times New Roman"/>
          <w:sz w:val="24"/>
          <w:szCs w:val="24"/>
        </w:rPr>
      </w:pPr>
    </w:p>
    <w:p w14:paraId="6C75A6EF" w14:textId="77777777" w:rsidR="00310549" w:rsidRDefault="00310549">
      <w:pPr>
        <w:pStyle w:val="ListParagraph"/>
        <w:spacing w:after="0"/>
        <w:ind w:left="2160"/>
        <w:jc w:val="both"/>
        <w:rPr>
          <w:rFonts w:ascii="Times New Roman" w:hAnsi="Times New Roman"/>
          <w:sz w:val="24"/>
          <w:szCs w:val="24"/>
        </w:rPr>
      </w:pPr>
    </w:p>
    <w:p w14:paraId="78920F4A" w14:textId="77777777" w:rsidR="00310549" w:rsidRDefault="00310549">
      <w:pPr>
        <w:pStyle w:val="ListParagraph"/>
        <w:spacing w:after="0"/>
        <w:ind w:left="2160"/>
        <w:jc w:val="both"/>
        <w:rPr>
          <w:rFonts w:ascii="Times New Roman" w:hAnsi="Times New Roman"/>
          <w:sz w:val="24"/>
          <w:szCs w:val="24"/>
        </w:rPr>
      </w:pPr>
    </w:p>
    <w:p w14:paraId="16617C73" w14:textId="77777777" w:rsidR="00310549" w:rsidRDefault="00310549">
      <w:pPr>
        <w:pStyle w:val="ListParagraph"/>
        <w:spacing w:after="0"/>
        <w:ind w:left="2160"/>
        <w:jc w:val="both"/>
        <w:rPr>
          <w:rFonts w:ascii="Times New Roman" w:hAnsi="Times New Roman"/>
          <w:sz w:val="24"/>
          <w:szCs w:val="24"/>
        </w:rPr>
      </w:pPr>
    </w:p>
    <w:p w14:paraId="681D8304" w14:textId="77777777" w:rsidR="00310549" w:rsidRPr="00EA5B52" w:rsidRDefault="00310549" w:rsidP="00EA5B52">
      <w:pPr>
        <w:spacing w:after="0"/>
        <w:jc w:val="both"/>
        <w:rPr>
          <w:rFonts w:ascii="Times New Roman" w:hAnsi="Times New Roman"/>
          <w:sz w:val="24"/>
          <w:szCs w:val="24"/>
        </w:rPr>
      </w:pPr>
    </w:p>
    <w:p w14:paraId="54AFE6BE" w14:textId="77777777" w:rsidR="00EA5B52" w:rsidRPr="00EA5B52" w:rsidRDefault="00EA5B52" w:rsidP="00EA5B52">
      <w:pPr>
        <w:pStyle w:val="Heading3"/>
        <w:spacing w:line="273" w:lineRule="auto"/>
        <w:ind w:right="5257"/>
        <w:rPr>
          <w:b/>
          <w:bCs/>
        </w:rPr>
      </w:pPr>
      <w:proofErr w:type="gramStart"/>
      <w:r w:rsidRPr="00EA5B52">
        <w:rPr>
          <w:b/>
          <w:bCs/>
        </w:rPr>
        <w:t>Name :</w:t>
      </w:r>
      <w:proofErr w:type="gramEnd"/>
      <w:r w:rsidRPr="00EA5B52">
        <w:rPr>
          <w:b/>
          <w:bCs/>
        </w:rPr>
        <w:t>- Sham Anil Mane</w:t>
      </w:r>
    </w:p>
    <w:p w14:paraId="2340A767" w14:textId="77777777" w:rsidR="00EA5B52" w:rsidRPr="00EA5B52" w:rsidRDefault="00EA5B52" w:rsidP="00EA5B52">
      <w:pPr>
        <w:pStyle w:val="Heading3"/>
        <w:spacing w:line="273" w:lineRule="auto"/>
        <w:ind w:right="5257"/>
        <w:rPr>
          <w:b/>
          <w:bCs/>
        </w:rPr>
      </w:pPr>
      <w:proofErr w:type="gramStart"/>
      <w:r w:rsidRPr="00EA5B52">
        <w:rPr>
          <w:b/>
          <w:bCs/>
        </w:rPr>
        <w:t>Class</w:t>
      </w:r>
      <w:r w:rsidRPr="00EA5B52">
        <w:rPr>
          <w:b/>
          <w:bCs/>
          <w:spacing w:val="-3"/>
        </w:rPr>
        <w:t xml:space="preserve"> </w:t>
      </w:r>
      <w:r w:rsidRPr="00EA5B52">
        <w:rPr>
          <w:b/>
          <w:bCs/>
        </w:rPr>
        <w:t>:</w:t>
      </w:r>
      <w:proofErr w:type="gramEnd"/>
      <w:r w:rsidRPr="00EA5B52">
        <w:rPr>
          <w:b/>
          <w:bCs/>
        </w:rPr>
        <w:t>- TE</w:t>
      </w:r>
      <w:r w:rsidRPr="00EA5B52">
        <w:rPr>
          <w:b/>
          <w:bCs/>
          <w:spacing w:val="1"/>
        </w:rPr>
        <w:t xml:space="preserve"> </w:t>
      </w:r>
      <w:r w:rsidRPr="00EA5B52">
        <w:rPr>
          <w:b/>
          <w:bCs/>
        </w:rPr>
        <w:t>(B)</w:t>
      </w:r>
    </w:p>
    <w:p w14:paraId="13376E14" w14:textId="3B1AF536" w:rsidR="00EA5B52" w:rsidRDefault="00EA5B52" w:rsidP="00EA5B52">
      <w:pPr>
        <w:pStyle w:val="Heading3"/>
        <w:spacing w:line="273" w:lineRule="auto"/>
        <w:ind w:right="5257"/>
        <w:rPr>
          <w:b/>
          <w:bCs/>
        </w:rPr>
      </w:pPr>
      <w:r w:rsidRPr="00EA5B52">
        <w:rPr>
          <w:b/>
          <w:bCs/>
        </w:rPr>
        <w:t>Roll</w:t>
      </w:r>
      <w:r w:rsidRPr="00EA5B52">
        <w:rPr>
          <w:b/>
          <w:bCs/>
          <w:spacing w:val="-5"/>
        </w:rPr>
        <w:t xml:space="preserve"> </w:t>
      </w:r>
      <w:proofErr w:type="gramStart"/>
      <w:r w:rsidRPr="00EA5B52">
        <w:rPr>
          <w:b/>
          <w:bCs/>
        </w:rPr>
        <w:t>No.</w:t>
      </w:r>
      <w:r w:rsidRPr="00EA5B52">
        <w:rPr>
          <w:b/>
          <w:bCs/>
          <w:spacing w:val="-2"/>
        </w:rPr>
        <w:t xml:space="preserve"> </w:t>
      </w:r>
      <w:r w:rsidRPr="00EA5B52">
        <w:rPr>
          <w:b/>
          <w:bCs/>
        </w:rPr>
        <w:t>:</w:t>
      </w:r>
      <w:proofErr w:type="gramEnd"/>
      <w:r w:rsidRPr="00EA5B52">
        <w:rPr>
          <w:b/>
          <w:bCs/>
        </w:rPr>
        <w:t>-</w:t>
      </w:r>
      <w:r w:rsidRPr="00EA5B52">
        <w:rPr>
          <w:b/>
          <w:bCs/>
          <w:spacing w:val="-3"/>
        </w:rPr>
        <w:t xml:space="preserve"> </w:t>
      </w:r>
      <w:r w:rsidRPr="00EA5B52">
        <w:rPr>
          <w:b/>
          <w:bCs/>
        </w:rPr>
        <w:t>COTB13</w:t>
      </w:r>
    </w:p>
    <w:p w14:paraId="143DF47B" w14:textId="77777777" w:rsidR="00EA5B52" w:rsidRPr="00EA5B52" w:rsidRDefault="00EA5B52" w:rsidP="00EA5B52">
      <w:pPr>
        <w:pStyle w:val="Heading3"/>
        <w:spacing w:line="273" w:lineRule="auto"/>
        <w:ind w:right="5257"/>
        <w:rPr>
          <w:b/>
          <w:bCs/>
        </w:rPr>
      </w:pPr>
    </w:p>
    <w:p w14:paraId="7BC96B8F" w14:textId="77777777" w:rsidR="00310549" w:rsidRDefault="00310549">
      <w:pPr>
        <w:pStyle w:val="ListParagraph"/>
        <w:spacing w:after="0"/>
        <w:ind w:left="2160"/>
        <w:jc w:val="both"/>
        <w:rPr>
          <w:rFonts w:ascii="Times New Roman" w:hAnsi="Times New Roman"/>
          <w:sz w:val="24"/>
          <w:szCs w:val="24"/>
        </w:rPr>
      </w:pPr>
    </w:p>
    <w:p w14:paraId="79305158" w14:textId="76CA5924" w:rsidR="00310549" w:rsidRDefault="00000000">
      <w:pPr>
        <w:pStyle w:val="ListParagraph"/>
        <w:spacing w:after="0"/>
        <w:ind w:left="2160"/>
        <w:jc w:val="both"/>
        <w:rPr>
          <w:rFonts w:ascii="Times New Roman" w:hAnsi="Times New Roman"/>
          <w:b/>
          <w:bCs/>
          <w:sz w:val="32"/>
          <w:szCs w:val="32"/>
        </w:rPr>
      </w:pPr>
      <w:r>
        <w:rPr>
          <w:rFonts w:ascii="Times New Roman" w:hAnsi="Times New Roman"/>
          <w:b/>
          <w:bCs/>
          <w:sz w:val="24"/>
          <w:szCs w:val="24"/>
        </w:rPr>
        <w:t xml:space="preserve">                 </w:t>
      </w:r>
      <w:r w:rsidR="00FA737F">
        <w:rPr>
          <w:rFonts w:ascii="Times New Roman" w:hAnsi="Times New Roman"/>
          <w:b/>
          <w:bCs/>
          <w:sz w:val="24"/>
          <w:szCs w:val="24"/>
        </w:rPr>
        <w:t xml:space="preserve">     </w:t>
      </w:r>
      <w:r>
        <w:rPr>
          <w:rFonts w:ascii="Times New Roman" w:hAnsi="Times New Roman"/>
          <w:b/>
          <w:bCs/>
          <w:sz w:val="32"/>
          <w:szCs w:val="32"/>
        </w:rPr>
        <w:t>Assignment 1</w:t>
      </w:r>
    </w:p>
    <w:p w14:paraId="4DAD9BAC" w14:textId="6BB5E368" w:rsidR="00310549" w:rsidRDefault="00000000">
      <w:pPr>
        <w:pStyle w:val="ListParagraph"/>
        <w:spacing w:after="0"/>
        <w:ind w:left="2160"/>
        <w:jc w:val="both"/>
        <w:rPr>
          <w:rFonts w:ascii="Times New Roman" w:hAnsi="Times New Roman"/>
          <w:b/>
          <w:bCs/>
          <w:sz w:val="24"/>
          <w:szCs w:val="24"/>
        </w:rPr>
      </w:pPr>
      <w:r>
        <w:rPr>
          <w:rFonts w:ascii="Times New Roman" w:hAnsi="Times New Roman"/>
          <w:b/>
          <w:bCs/>
          <w:sz w:val="32"/>
          <w:szCs w:val="32"/>
        </w:rPr>
        <w:t xml:space="preserve"> </w:t>
      </w:r>
      <w:r w:rsidR="00A74087">
        <w:rPr>
          <w:rFonts w:ascii="Times New Roman" w:hAnsi="Times New Roman"/>
          <w:b/>
          <w:bCs/>
          <w:sz w:val="32"/>
          <w:szCs w:val="32"/>
        </w:rPr>
        <w:t>Food Order</w:t>
      </w:r>
      <w:r>
        <w:rPr>
          <w:rFonts w:ascii="Times New Roman" w:hAnsi="Times New Roman"/>
          <w:b/>
          <w:bCs/>
          <w:sz w:val="32"/>
          <w:szCs w:val="32"/>
        </w:rPr>
        <w:t xml:space="preserve"> Management</w:t>
      </w:r>
      <w:r w:rsidR="00A74087">
        <w:rPr>
          <w:rFonts w:ascii="Times New Roman" w:hAnsi="Times New Roman"/>
          <w:b/>
          <w:bCs/>
          <w:sz w:val="32"/>
          <w:szCs w:val="32"/>
        </w:rPr>
        <w:t xml:space="preserve"> System</w:t>
      </w:r>
    </w:p>
    <w:p w14:paraId="1839F552" w14:textId="77777777" w:rsidR="00310549" w:rsidRDefault="00000000">
      <w:pPr>
        <w:spacing w:after="0"/>
        <w:jc w:val="center"/>
        <w:rPr>
          <w:rFonts w:ascii="Times New Roman" w:hAnsi="Times New Roman"/>
          <w:sz w:val="24"/>
          <w:szCs w:val="24"/>
        </w:rPr>
      </w:pPr>
      <w:r>
        <w:rPr>
          <w:rFonts w:ascii="Times New Roman" w:hAnsi="Times New Roman"/>
          <w:sz w:val="24"/>
          <w:szCs w:val="24"/>
        </w:rPr>
        <w:t xml:space="preserve"> </w:t>
      </w:r>
    </w:p>
    <w:p w14:paraId="02850A7B" w14:textId="77777777" w:rsidR="00310549" w:rsidRDefault="00000000">
      <w:pPr>
        <w:spacing w:after="0"/>
        <w:jc w:val="center"/>
        <w:rPr>
          <w:rFonts w:ascii="Times New Roman" w:hAnsi="Times New Roman"/>
          <w:sz w:val="32"/>
          <w:szCs w:val="32"/>
        </w:rPr>
      </w:pPr>
      <w:r>
        <w:rPr>
          <w:rFonts w:ascii="Times New Roman" w:hAnsi="Times New Roman"/>
          <w:b/>
          <w:sz w:val="32"/>
          <w:szCs w:val="32"/>
        </w:rPr>
        <w:t>Title:</w:t>
      </w:r>
      <w:r>
        <w:rPr>
          <w:rFonts w:ascii="Times New Roman" w:hAnsi="Times New Roman"/>
          <w:sz w:val="32"/>
          <w:szCs w:val="32"/>
        </w:rPr>
        <w:t xml:space="preserve"> Create Project Plan</w:t>
      </w:r>
    </w:p>
    <w:p w14:paraId="44EFD34B" w14:textId="77777777" w:rsidR="00310549" w:rsidRDefault="00000000">
      <w:pPr>
        <w:spacing w:after="0"/>
        <w:jc w:val="center"/>
        <w:rPr>
          <w:rFonts w:ascii="Times New Roman" w:hAnsi="Times New Roman"/>
          <w:sz w:val="32"/>
          <w:szCs w:val="32"/>
        </w:rPr>
      </w:pPr>
      <w:r>
        <w:rPr>
          <w:rFonts w:ascii="Times New Roman" w:hAnsi="Times New Roman"/>
          <w:sz w:val="32"/>
          <w:szCs w:val="32"/>
        </w:rPr>
        <w:t xml:space="preserve"> </w:t>
      </w:r>
    </w:p>
    <w:p w14:paraId="3F89D072" w14:textId="77777777" w:rsidR="00310549" w:rsidRDefault="00000000">
      <w:pPr>
        <w:spacing w:after="0"/>
        <w:jc w:val="both"/>
        <w:rPr>
          <w:rFonts w:ascii="Times New Roman" w:hAnsi="Times New Roman"/>
          <w:sz w:val="24"/>
          <w:szCs w:val="24"/>
        </w:rPr>
      </w:pPr>
      <w:r>
        <w:rPr>
          <w:rFonts w:ascii="Times New Roman" w:hAnsi="Times New Roman"/>
          <w:b/>
          <w:sz w:val="24"/>
          <w:szCs w:val="24"/>
        </w:rPr>
        <w:t xml:space="preserve">Problem Statement: </w:t>
      </w:r>
      <w:r>
        <w:rPr>
          <w:rFonts w:ascii="Times New Roman" w:hAnsi="Times New Roman"/>
          <w:sz w:val="24"/>
          <w:szCs w:val="24"/>
        </w:rPr>
        <w:t>Create Project Plan</w:t>
      </w:r>
    </w:p>
    <w:p w14:paraId="250E7AFC" w14:textId="77777777" w:rsidR="00310549" w:rsidRDefault="00000000">
      <w:pPr>
        <w:pStyle w:val="ListParagraph"/>
        <w:numPr>
          <w:ilvl w:val="0"/>
          <w:numId w:val="2"/>
        </w:numPr>
        <w:spacing w:after="0"/>
        <w:jc w:val="both"/>
        <w:rPr>
          <w:rFonts w:ascii="Times New Roman" w:hAnsi="Times New Roman"/>
          <w:sz w:val="24"/>
          <w:szCs w:val="24"/>
        </w:rPr>
      </w:pPr>
      <w:r>
        <w:rPr>
          <w:rFonts w:ascii="Times New Roman" w:hAnsi="Times New Roman"/>
          <w:sz w:val="24"/>
          <w:szCs w:val="24"/>
        </w:rPr>
        <w:t>Specify project name and start (or finish) date.</w:t>
      </w:r>
    </w:p>
    <w:p w14:paraId="3790D9A8" w14:textId="77777777" w:rsidR="00310549" w:rsidRDefault="00000000">
      <w:pPr>
        <w:pStyle w:val="ListParagraph"/>
        <w:numPr>
          <w:ilvl w:val="0"/>
          <w:numId w:val="2"/>
        </w:numPr>
        <w:spacing w:after="0"/>
        <w:jc w:val="both"/>
        <w:rPr>
          <w:rFonts w:ascii="Times New Roman" w:hAnsi="Times New Roman"/>
          <w:sz w:val="24"/>
          <w:szCs w:val="24"/>
        </w:rPr>
      </w:pPr>
      <w:r>
        <w:rPr>
          <w:rFonts w:ascii="Times New Roman" w:hAnsi="Times New Roman"/>
          <w:sz w:val="24"/>
          <w:szCs w:val="24"/>
        </w:rPr>
        <w:t>Identify and define project tasks.</w:t>
      </w:r>
    </w:p>
    <w:p w14:paraId="4AFAE024" w14:textId="77777777" w:rsidR="00310549" w:rsidRDefault="00000000">
      <w:pPr>
        <w:pStyle w:val="ListParagraph"/>
        <w:numPr>
          <w:ilvl w:val="0"/>
          <w:numId w:val="2"/>
        </w:numPr>
        <w:spacing w:after="0"/>
        <w:jc w:val="both"/>
        <w:rPr>
          <w:rFonts w:ascii="Times New Roman" w:hAnsi="Times New Roman"/>
          <w:sz w:val="24"/>
          <w:szCs w:val="24"/>
        </w:rPr>
      </w:pPr>
      <w:r>
        <w:rPr>
          <w:rFonts w:ascii="Times New Roman" w:hAnsi="Times New Roman"/>
          <w:sz w:val="24"/>
          <w:szCs w:val="24"/>
        </w:rPr>
        <w:t>Define duration for each project task.</w:t>
      </w:r>
    </w:p>
    <w:p w14:paraId="1575A451" w14:textId="77777777" w:rsidR="00310549" w:rsidRDefault="00000000">
      <w:pPr>
        <w:pStyle w:val="ListParagraph"/>
        <w:numPr>
          <w:ilvl w:val="0"/>
          <w:numId w:val="2"/>
        </w:numPr>
        <w:spacing w:after="0"/>
        <w:jc w:val="both"/>
        <w:rPr>
          <w:rFonts w:ascii="Times New Roman" w:hAnsi="Times New Roman"/>
          <w:sz w:val="24"/>
          <w:szCs w:val="24"/>
        </w:rPr>
      </w:pPr>
      <w:r>
        <w:rPr>
          <w:rFonts w:ascii="Times New Roman" w:hAnsi="Times New Roman"/>
          <w:sz w:val="24"/>
          <w:szCs w:val="24"/>
        </w:rPr>
        <w:t>Define milestones in the plan.</w:t>
      </w:r>
    </w:p>
    <w:p w14:paraId="5D2D65BB" w14:textId="77777777" w:rsidR="00310549" w:rsidRDefault="00000000">
      <w:pPr>
        <w:pStyle w:val="ListParagraph"/>
        <w:numPr>
          <w:ilvl w:val="0"/>
          <w:numId w:val="2"/>
        </w:numPr>
        <w:spacing w:after="0"/>
        <w:jc w:val="both"/>
        <w:rPr>
          <w:rFonts w:ascii="Times New Roman" w:hAnsi="Times New Roman"/>
          <w:sz w:val="24"/>
          <w:szCs w:val="24"/>
        </w:rPr>
      </w:pPr>
      <w:r>
        <w:rPr>
          <w:rFonts w:ascii="Times New Roman" w:hAnsi="Times New Roman"/>
          <w:sz w:val="24"/>
          <w:szCs w:val="24"/>
        </w:rPr>
        <w:t>Define dependency between tasks.</w:t>
      </w:r>
    </w:p>
    <w:p w14:paraId="31A49A84" w14:textId="77777777" w:rsidR="00310549" w:rsidRDefault="00000000">
      <w:pPr>
        <w:pStyle w:val="ListParagraph"/>
        <w:numPr>
          <w:ilvl w:val="0"/>
          <w:numId w:val="2"/>
        </w:numPr>
        <w:spacing w:after="0"/>
        <w:jc w:val="both"/>
        <w:rPr>
          <w:rFonts w:ascii="Times New Roman" w:hAnsi="Times New Roman"/>
          <w:sz w:val="24"/>
          <w:szCs w:val="24"/>
        </w:rPr>
      </w:pPr>
      <w:r>
        <w:rPr>
          <w:rFonts w:ascii="Times New Roman" w:hAnsi="Times New Roman"/>
          <w:sz w:val="24"/>
          <w:szCs w:val="24"/>
        </w:rPr>
        <w:t>Define project calendar.</w:t>
      </w:r>
    </w:p>
    <w:p w14:paraId="12C87CCB" w14:textId="77777777" w:rsidR="00310549" w:rsidRDefault="00000000">
      <w:pPr>
        <w:pStyle w:val="ListParagraph"/>
        <w:numPr>
          <w:ilvl w:val="0"/>
          <w:numId w:val="2"/>
        </w:numPr>
        <w:spacing w:after="0"/>
        <w:jc w:val="both"/>
        <w:rPr>
          <w:rFonts w:ascii="Times New Roman" w:hAnsi="Times New Roman"/>
          <w:sz w:val="24"/>
          <w:szCs w:val="24"/>
        </w:rPr>
      </w:pPr>
      <w:r>
        <w:rPr>
          <w:rFonts w:ascii="Times New Roman" w:hAnsi="Times New Roman"/>
          <w:sz w:val="24"/>
          <w:szCs w:val="24"/>
        </w:rPr>
        <w:t>Define project resources and specify resource type.</w:t>
      </w:r>
    </w:p>
    <w:p w14:paraId="30682C1F" w14:textId="77777777" w:rsidR="00310549" w:rsidRDefault="00000000">
      <w:pPr>
        <w:spacing w:after="0"/>
        <w:jc w:val="both"/>
        <w:rPr>
          <w:rFonts w:ascii="Times New Roman" w:hAnsi="Times New Roman"/>
          <w:b/>
          <w:sz w:val="24"/>
          <w:szCs w:val="24"/>
        </w:rPr>
      </w:pPr>
      <w:r>
        <w:rPr>
          <w:rFonts w:ascii="Times New Roman" w:hAnsi="Times New Roman"/>
          <w:b/>
          <w:sz w:val="24"/>
          <w:szCs w:val="24"/>
        </w:rPr>
        <w:t xml:space="preserve"> </w:t>
      </w:r>
    </w:p>
    <w:p w14:paraId="277179D4" w14:textId="77777777" w:rsidR="00310549" w:rsidRDefault="00000000">
      <w:pPr>
        <w:spacing w:after="0"/>
        <w:jc w:val="both"/>
        <w:rPr>
          <w:rFonts w:ascii="Times New Roman" w:hAnsi="Times New Roman"/>
          <w:sz w:val="24"/>
          <w:szCs w:val="24"/>
        </w:rPr>
      </w:pPr>
      <w:r>
        <w:rPr>
          <w:rFonts w:ascii="Times New Roman" w:hAnsi="Times New Roman"/>
          <w:b/>
          <w:sz w:val="24"/>
          <w:szCs w:val="24"/>
        </w:rPr>
        <w:t>Requirements:</w:t>
      </w:r>
      <w:r>
        <w:rPr>
          <w:rFonts w:ascii="Times New Roman" w:hAnsi="Times New Roman"/>
          <w:sz w:val="24"/>
          <w:szCs w:val="24"/>
        </w:rPr>
        <w:t xml:space="preserve"> Project Management tools (any one tool from the list given below)</w:t>
      </w:r>
    </w:p>
    <w:p w14:paraId="475B8851" w14:textId="77777777" w:rsidR="00310549" w:rsidRDefault="00000000">
      <w:pPr>
        <w:pStyle w:val="ListParagraph"/>
        <w:numPr>
          <w:ilvl w:val="0"/>
          <w:numId w:val="9"/>
        </w:numPr>
        <w:spacing w:after="0"/>
        <w:jc w:val="both"/>
        <w:rPr>
          <w:rFonts w:ascii="Times New Roman" w:hAnsi="Times New Roman"/>
          <w:sz w:val="24"/>
          <w:szCs w:val="24"/>
        </w:rPr>
      </w:pPr>
      <w:proofErr w:type="spellStart"/>
      <w:r>
        <w:rPr>
          <w:rFonts w:ascii="Times New Roman" w:hAnsi="Times New Roman"/>
          <w:sz w:val="24"/>
          <w:szCs w:val="24"/>
        </w:rPr>
        <w:t>Edrawmax</w:t>
      </w:r>
      <w:proofErr w:type="spellEnd"/>
      <w:r>
        <w:rPr>
          <w:rFonts w:ascii="Times New Roman" w:hAnsi="Times New Roman"/>
          <w:sz w:val="24"/>
          <w:szCs w:val="24"/>
        </w:rPr>
        <w:t xml:space="preserve"> Project Management Software</w:t>
      </w:r>
    </w:p>
    <w:p w14:paraId="1D895E26" w14:textId="77777777" w:rsidR="00310549" w:rsidRDefault="00000000">
      <w:pPr>
        <w:pStyle w:val="ListParagraph"/>
        <w:spacing w:after="0"/>
        <w:ind w:left="0" w:firstLine="720"/>
        <w:jc w:val="both"/>
        <w:rPr>
          <w:rFonts w:ascii="Times New Roman" w:hAnsi="Times New Roman"/>
          <w:sz w:val="24"/>
          <w:szCs w:val="24"/>
        </w:rPr>
      </w:pPr>
      <w:r>
        <w:rPr>
          <w:rFonts w:ascii="Times New Roman" w:hAnsi="Times New Roman"/>
          <w:sz w:val="24"/>
          <w:szCs w:val="24"/>
        </w:rPr>
        <w:t xml:space="preserve"> </w:t>
      </w:r>
    </w:p>
    <w:p w14:paraId="39ED9FA9" w14:textId="77777777" w:rsidR="00310549" w:rsidRDefault="00310549">
      <w:pPr>
        <w:pStyle w:val="ListParagraph"/>
        <w:spacing w:after="0"/>
        <w:ind w:left="0"/>
        <w:jc w:val="both"/>
        <w:rPr>
          <w:rFonts w:ascii="Times New Roman" w:hAnsi="Times New Roman"/>
          <w:b/>
          <w:sz w:val="24"/>
          <w:szCs w:val="24"/>
        </w:rPr>
      </w:pPr>
    </w:p>
    <w:p w14:paraId="6C12F7A6" w14:textId="77777777" w:rsidR="00310549" w:rsidRDefault="00310549">
      <w:pPr>
        <w:pStyle w:val="ListParagraph"/>
        <w:spacing w:after="0"/>
        <w:ind w:left="0"/>
        <w:jc w:val="both"/>
        <w:rPr>
          <w:rFonts w:ascii="Times New Roman" w:hAnsi="Times New Roman"/>
          <w:b/>
          <w:sz w:val="24"/>
          <w:szCs w:val="24"/>
        </w:rPr>
      </w:pPr>
    </w:p>
    <w:p w14:paraId="2EB392AB" w14:textId="77777777" w:rsidR="00310549" w:rsidRDefault="00310549">
      <w:pPr>
        <w:pStyle w:val="ListParagraph"/>
        <w:spacing w:after="0"/>
        <w:ind w:left="0"/>
        <w:jc w:val="both"/>
        <w:rPr>
          <w:rFonts w:ascii="Times New Roman" w:hAnsi="Times New Roman"/>
          <w:b/>
          <w:sz w:val="24"/>
          <w:szCs w:val="24"/>
        </w:rPr>
      </w:pPr>
    </w:p>
    <w:p w14:paraId="3A0E6B3C" w14:textId="77777777" w:rsidR="00310549" w:rsidRDefault="00000000">
      <w:pPr>
        <w:pStyle w:val="ListParagraph"/>
        <w:spacing w:after="0"/>
        <w:ind w:left="0"/>
        <w:jc w:val="both"/>
        <w:rPr>
          <w:rFonts w:ascii="Times New Roman" w:hAnsi="Times New Roman"/>
          <w:sz w:val="24"/>
          <w:szCs w:val="24"/>
        </w:rPr>
      </w:pPr>
      <w:r>
        <w:rPr>
          <w:rFonts w:ascii="Times New Roman" w:hAnsi="Times New Roman"/>
          <w:b/>
          <w:sz w:val="24"/>
          <w:szCs w:val="24"/>
        </w:rPr>
        <w:t>Theory:</w:t>
      </w:r>
    </w:p>
    <w:p w14:paraId="5634B0B7" w14:textId="77777777" w:rsidR="00310549" w:rsidRDefault="00000000">
      <w:pPr>
        <w:pStyle w:val="ListParagraph"/>
        <w:spacing w:after="0"/>
        <w:ind w:left="0"/>
        <w:jc w:val="both"/>
        <w:rPr>
          <w:rFonts w:ascii="Times New Roman" w:hAnsi="Times New Roman"/>
          <w:sz w:val="24"/>
          <w:szCs w:val="24"/>
        </w:rPr>
      </w:pPr>
      <w:r>
        <w:rPr>
          <w:rFonts w:ascii="Times New Roman" w:hAnsi="Times New Roman"/>
          <w:sz w:val="24"/>
          <w:szCs w:val="24"/>
        </w:rPr>
        <w:t>A Software Project is the complete procedure of software development from requirement gathering to testing and maintenance, carried out according to the execution methodologies, in a specified period of time to achieve intended software product.</w:t>
      </w:r>
    </w:p>
    <w:p w14:paraId="3E6C471B" w14:textId="77777777" w:rsidR="00310549" w:rsidRDefault="00000000">
      <w:pPr>
        <w:pStyle w:val="ListParagraph"/>
        <w:jc w:val="both"/>
        <w:rPr>
          <w:rFonts w:ascii="Times New Roman" w:hAnsi="Times New Roman"/>
          <w:sz w:val="24"/>
          <w:szCs w:val="24"/>
        </w:rPr>
      </w:pPr>
      <w:r>
        <w:rPr>
          <w:rFonts w:ascii="Times New Roman" w:hAnsi="Times New Roman"/>
          <w:sz w:val="24"/>
          <w:szCs w:val="24"/>
        </w:rPr>
        <w:t>A Project can be characterized as:</w:t>
      </w:r>
    </w:p>
    <w:p w14:paraId="5AF09C7E" w14:textId="77777777" w:rsidR="00310549" w:rsidRDefault="00000000">
      <w:pPr>
        <w:pStyle w:val="ListParagraph"/>
        <w:numPr>
          <w:ilvl w:val="0"/>
          <w:numId w:val="10"/>
        </w:numPr>
        <w:jc w:val="both"/>
        <w:rPr>
          <w:rFonts w:ascii="Times New Roman" w:hAnsi="Times New Roman"/>
          <w:sz w:val="24"/>
          <w:szCs w:val="24"/>
        </w:rPr>
      </w:pPr>
      <w:r>
        <w:rPr>
          <w:rFonts w:ascii="Times New Roman" w:hAnsi="Times New Roman"/>
          <w:sz w:val="24"/>
          <w:szCs w:val="24"/>
        </w:rPr>
        <w:t>Every project may have a unique and distinct goal.</w:t>
      </w:r>
    </w:p>
    <w:p w14:paraId="5BB064C4" w14:textId="77777777" w:rsidR="00310549" w:rsidRDefault="00000000">
      <w:pPr>
        <w:pStyle w:val="ListParagraph"/>
        <w:numPr>
          <w:ilvl w:val="0"/>
          <w:numId w:val="10"/>
        </w:numPr>
        <w:jc w:val="both"/>
        <w:rPr>
          <w:rFonts w:ascii="Times New Roman" w:hAnsi="Times New Roman"/>
          <w:sz w:val="24"/>
          <w:szCs w:val="24"/>
        </w:rPr>
      </w:pPr>
      <w:r>
        <w:rPr>
          <w:rFonts w:ascii="Times New Roman" w:hAnsi="Times New Roman"/>
          <w:sz w:val="24"/>
          <w:szCs w:val="24"/>
        </w:rPr>
        <w:t>Project is not routine activity or day-to-day operations.</w:t>
      </w:r>
    </w:p>
    <w:p w14:paraId="191688A0" w14:textId="77777777" w:rsidR="00310549" w:rsidRDefault="00000000">
      <w:pPr>
        <w:pStyle w:val="ListParagraph"/>
        <w:numPr>
          <w:ilvl w:val="0"/>
          <w:numId w:val="10"/>
        </w:numPr>
        <w:jc w:val="both"/>
        <w:rPr>
          <w:rFonts w:ascii="Times New Roman" w:hAnsi="Times New Roman"/>
          <w:sz w:val="24"/>
          <w:szCs w:val="24"/>
        </w:rPr>
      </w:pPr>
      <w:r>
        <w:rPr>
          <w:rFonts w:ascii="Times New Roman" w:hAnsi="Times New Roman"/>
          <w:sz w:val="24"/>
          <w:szCs w:val="24"/>
        </w:rPr>
        <w:t>Project comes with a start time and end time.</w:t>
      </w:r>
    </w:p>
    <w:p w14:paraId="1084184D" w14:textId="77777777" w:rsidR="00310549" w:rsidRDefault="00000000">
      <w:pPr>
        <w:pStyle w:val="ListParagraph"/>
        <w:numPr>
          <w:ilvl w:val="0"/>
          <w:numId w:val="10"/>
        </w:numPr>
        <w:jc w:val="both"/>
        <w:rPr>
          <w:rFonts w:ascii="Times New Roman" w:hAnsi="Times New Roman"/>
          <w:sz w:val="24"/>
          <w:szCs w:val="24"/>
        </w:rPr>
      </w:pPr>
      <w:r>
        <w:rPr>
          <w:rFonts w:ascii="Times New Roman" w:hAnsi="Times New Roman"/>
          <w:sz w:val="24"/>
          <w:szCs w:val="24"/>
        </w:rPr>
        <w:t>Project ends when its goal is achieved hence it is a temporary phase in the lifetime of an organization.</w:t>
      </w:r>
    </w:p>
    <w:p w14:paraId="36A501F6" w14:textId="77777777" w:rsidR="00310549" w:rsidRDefault="00000000">
      <w:pPr>
        <w:pStyle w:val="ListParagraph"/>
        <w:numPr>
          <w:ilvl w:val="0"/>
          <w:numId w:val="10"/>
        </w:numPr>
        <w:jc w:val="both"/>
        <w:rPr>
          <w:rFonts w:ascii="Times New Roman" w:hAnsi="Times New Roman"/>
          <w:sz w:val="24"/>
          <w:szCs w:val="24"/>
        </w:rPr>
      </w:pPr>
      <w:r>
        <w:rPr>
          <w:rFonts w:ascii="Times New Roman" w:hAnsi="Times New Roman"/>
          <w:sz w:val="24"/>
          <w:szCs w:val="24"/>
        </w:rPr>
        <w:t>Project needs adequate resources in terms of time, manpower, finance, material and knowledge-bank.</w:t>
      </w:r>
    </w:p>
    <w:p w14:paraId="734918D9" w14:textId="77777777" w:rsidR="00310549" w:rsidRDefault="00000000">
      <w:pPr>
        <w:jc w:val="both"/>
        <w:rPr>
          <w:rFonts w:ascii="Times New Roman" w:hAnsi="Times New Roman"/>
          <w:sz w:val="24"/>
          <w:szCs w:val="24"/>
        </w:rPr>
      </w:pPr>
      <w:r>
        <w:rPr>
          <w:rFonts w:ascii="Times New Roman" w:hAnsi="Times New Roman"/>
          <w:sz w:val="24"/>
          <w:szCs w:val="24"/>
        </w:rPr>
        <w:t>Project Management is the presentation of knowledge, skills, tools and techniques to project activities to encounter the project requirements. Project management is proficient through the suitable application and combination of the project management process identified for the project. Project management permits organization to execute projects effectively and proficiently.</w:t>
      </w:r>
    </w:p>
    <w:p w14:paraId="564B3EE8" w14:textId="77777777" w:rsidR="00310549" w:rsidRDefault="00000000">
      <w:pPr>
        <w:pStyle w:val="ListParagraph"/>
        <w:spacing w:after="0"/>
        <w:ind w:left="0"/>
        <w:jc w:val="both"/>
        <w:rPr>
          <w:rStyle w:val="15"/>
          <w:rFonts w:ascii="Times New Roman" w:hAnsi="Times New Roman" w:cs="Times New Roman"/>
          <w:sz w:val="24"/>
          <w:szCs w:val="24"/>
        </w:rPr>
      </w:pPr>
      <w:proofErr w:type="spellStart"/>
      <w:r>
        <w:rPr>
          <w:rStyle w:val="15"/>
          <w:rFonts w:ascii="Times New Roman" w:hAnsi="Times New Roman"/>
          <w:sz w:val="24"/>
          <w:szCs w:val="24"/>
        </w:rPr>
        <w:t>Edraw</w:t>
      </w:r>
      <w:proofErr w:type="spellEnd"/>
      <w:r>
        <w:rPr>
          <w:rStyle w:val="15"/>
          <w:rFonts w:ascii="Times New Roman" w:hAnsi="Times New Roman"/>
          <w:sz w:val="24"/>
          <w:szCs w:val="24"/>
        </w:rPr>
        <w:t xml:space="preserve"> Max is 2D business technical diagramming software which help create flowcharts, organizational charts, network diagrams, floor plans, workflow diagrams, business charts, and engineering diagrams.</w:t>
      </w:r>
    </w:p>
    <w:p w14:paraId="1FB930B6" w14:textId="77777777" w:rsidR="00310549" w:rsidRDefault="00000000">
      <w:pPr>
        <w:pStyle w:val="ListParagraph"/>
        <w:spacing w:after="0"/>
        <w:ind w:left="0"/>
        <w:jc w:val="both"/>
        <w:rPr>
          <w:rStyle w:val="15"/>
          <w:rFonts w:ascii="Times New Roman" w:hAnsi="Times New Roman"/>
          <w:sz w:val="24"/>
          <w:szCs w:val="24"/>
        </w:rPr>
      </w:pPr>
      <w:r>
        <w:rPr>
          <w:rStyle w:val="15"/>
          <w:rFonts w:ascii="Times New Roman" w:hAnsi="Times New Roman"/>
          <w:sz w:val="24"/>
          <w:szCs w:val="24"/>
        </w:rPr>
        <w:t>Here is how to use this tool for project management –</w:t>
      </w:r>
    </w:p>
    <w:p w14:paraId="1E8E7536" w14:textId="77777777" w:rsidR="00310549" w:rsidRDefault="00000000">
      <w:pPr>
        <w:pStyle w:val="ListParagraph"/>
        <w:numPr>
          <w:ilvl w:val="0"/>
          <w:numId w:val="11"/>
        </w:numPr>
        <w:spacing w:after="0"/>
        <w:jc w:val="both"/>
      </w:pPr>
      <w:r>
        <w:rPr>
          <w:rFonts w:ascii="Times New Roman" w:hAnsi="Times New Roman"/>
          <w:sz w:val="24"/>
          <w:szCs w:val="24"/>
        </w:rPr>
        <w:t xml:space="preserve">Open </w:t>
      </w:r>
      <w:proofErr w:type="spellStart"/>
      <w:r>
        <w:rPr>
          <w:rFonts w:ascii="Times New Roman" w:hAnsi="Times New Roman"/>
          <w:sz w:val="24"/>
          <w:szCs w:val="24"/>
        </w:rPr>
        <w:t>Edraw</w:t>
      </w:r>
      <w:proofErr w:type="spellEnd"/>
      <w:r>
        <w:rPr>
          <w:rFonts w:ascii="Times New Roman" w:hAnsi="Times New Roman"/>
          <w:sz w:val="24"/>
          <w:szCs w:val="24"/>
        </w:rPr>
        <w:t xml:space="preserve"> Max. Go to Files menu - Business – Project Management Tab.</w:t>
      </w:r>
    </w:p>
    <w:p w14:paraId="5A3349D8" w14:textId="77777777" w:rsidR="00310549" w:rsidRDefault="00000000">
      <w:pPr>
        <w:pStyle w:val="ListParagraph"/>
        <w:spacing w:after="0"/>
        <w:jc w:val="both"/>
        <w:rPr>
          <w:rFonts w:ascii="Times New Roman" w:hAnsi="Times New Roman"/>
          <w:sz w:val="24"/>
          <w:szCs w:val="24"/>
        </w:rPr>
      </w:pPr>
      <w:r>
        <w:rPr>
          <w:rFonts w:ascii="Times New Roman" w:hAnsi="Times New Roman"/>
          <w:sz w:val="24"/>
          <w:szCs w:val="24"/>
        </w:rPr>
        <w:t>You will see the screen like this:</w:t>
      </w:r>
    </w:p>
    <w:p w14:paraId="7CA4CA44" w14:textId="77777777" w:rsidR="00310549" w:rsidRDefault="00310549">
      <w:pPr>
        <w:pStyle w:val="ListParagraph"/>
        <w:spacing w:after="0"/>
        <w:jc w:val="both"/>
        <w:rPr>
          <w:rFonts w:ascii="Times New Roman" w:hAnsi="Times New Roman"/>
          <w:sz w:val="24"/>
          <w:szCs w:val="24"/>
        </w:rPr>
      </w:pPr>
    </w:p>
    <w:p w14:paraId="58F09AFF" w14:textId="77777777" w:rsidR="00310549" w:rsidRDefault="00000000">
      <w:pPr>
        <w:pStyle w:val="ListParagraph"/>
        <w:spacing w:after="0"/>
        <w:jc w:val="center"/>
        <w:rPr>
          <w:rFonts w:ascii="Times New Roman" w:hAnsi="Times New Roman"/>
          <w:sz w:val="24"/>
          <w:szCs w:val="24"/>
        </w:rPr>
      </w:pPr>
      <w:r>
        <w:rPr>
          <w:noProof/>
        </w:rPr>
        <w:drawing>
          <wp:inline distT="0" distB="0" distL="0" distR="0" wp14:anchorId="58FEC17A" wp14:editId="4051442E">
            <wp:extent cx="4899660" cy="2750820"/>
            <wp:effectExtent l="0" t="0" r="0" b="0"/>
            <wp:docPr id="1027" name="Picture 1"/>
            <wp:cNvGraphicFramePr/>
            <a:graphic xmlns:a="http://schemas.openxmlformats.org/drawingml/2006/main">
              <a:graphicData uri="http://schemas.openxmlformats.org/drawingml/2006/picture">
                <pic:pic xmlns:pic="http://schemas.openxmlformats.org/drawingml/2006/picture">
                  <pic:nvPicPr>
                    <pic:cNvPr id="1027" name="Picture 1"/>
                    <pic:cNvPicPr/>
                  </pic:nvPicPr>
                  <pic:blipFill>
                    <a:blip r:embed="rId10" cstate="print"/>
                    <a:srcRect/>
                    <a:stretch>
                      <a:fillRect/>
                    </a:stretch>
                  </pic:blipFill>
                  <pic:spPr>
                    <a:xfrm>
                      <a:off x="0" y="0"/>
                      <a:ext cx="4899660" cy="2750820"/>
                    </a:xfrm>
                    <a:prstGeom prst="rect">
                      <a:avLst/>
                    </a:prstGeom>
                    <a:ln>
                      <a:noFill/>
                    </a:ln>
                  </pic:spPr>
                </pic:pic>
              </a:graphicData>
            </a:graphic>
          </wp:inline>
        </w:drawing>
      </w:r>
      <w:r>
        <w:rPr>
          <w:rFonts w:ascii="Times New Roman" w:hAnsi="Times New Roman"/>
          <w:sz w:val="24"/>
          <w:szCs w:val="24"/>
        </w:rPr>
        <w:t xml:space="preserve"> </w:t>
      </w:r>
    </w:p>
    <w:p w14:paraId="21771210" w14:textId="77777777" w:rsidR="00310549" w:rsidRDefault="00310549">
      <w:pPr>
        <w:pStyle w:val="ListParagraph"/>
        <w:spacing w:after="0"/>
        <w:jc w:val="center"/>
        <w:rPr>
          <w:rFonts w:ascii="Times New Roman" w:hAnsi="Times New Roman"/>
          <w:sz w:val="24"/>
          <w:szCs w:val="24"/>
        </w:rPr>
      </w:pPr>
    </w:p>
    <w:p w14:paraId="6FFCB917" w14:textId="77777777" w:rsidR="00310549" w:rsidRDefault="00000000">
      <w:pPr>
        <w:pStyle w:val="ListParagraph"/>
        <w:spacing w:after="0"/>
        <w:jc w:val="both"/>
        <w:rPr>
          <w:rFonts w:ascii="Times New Roman" w:hAnsi="Times New Roman"/>
          <w:sz w:val="24"/>
          <w:szCs w:val="24"/>
        </w:rPr>
      </w:pPr>
      <w:r>
        <w:rPr>
          <w:rFonts w:ascii="Times New Roman" w:hAnsi="Times New Roman"/>
          <w:sz w:val="24"/>
          <w:szCs w:val="24"/>
        </w:rPr>
        <w:t xml:space="preserve"> </w:t>
      </w:r>
    </w:p>
    <w:p w14:paraId="4D5599EC" w14:textId="77777777" w:rsidR="00310549" w:rsidRDefault="00000000">
      <w:pPr>
        <w:pStyle w:val="ListParagraph"/>
        <w:numPr>
          <w:ilvl w:val="0"/>
          <w:numId w:val="11"/>
        </w:numPr>
        <w:spacing w:after="0"/>
        <w:jc w:val="both"/>
        <w:rPr>
          <w:rFonts w:ascii="Times New Roman" w:hAnsi="Times New Roman"/>
          <w:sz w:val="24"/>
          <w:szCs w:val="24"/>
        </w:rPr>
      </w:pPr>
      <w:r>
        <w:rPr>
          <w:rFonts w:ascii="Times New Roman" w:hAnsi="Times New Roman"/>
          <w:sz w:val="24"/>
          <w:szCs w:val="24"/>
        </w:rPr>
        <w:t>You will get options like Gantt chart, PERT chart etc. Select the chart type.</w:t>
      </w:r>
    </w:p>
    <w:p w14:paraId="67FEC23B" w14:textId="77777777" w:rsidR="00310549" w:rsidRDefault="00000000">
      <w:pPr>
        <w:pStyle w:val="ListParagraph"/>
        <w:numPr>
          <w:ilvl w:val="0"/>
          <w:numId w:val="11"/>
        </w:numPr>
        <w:spacing w:after="0"/>
        <w:jc w:val="both"/>
        <w:rPr>
          <w:rFonts w:ascii="Times New Roman" w:hAnsi="Times New Roman"/>
          <w:sz w:val="24"/>
          <w:szCs w:val="24"/>
        </w:rPr>
      </w:pPr>
      <w:r>
        <w:rPr>
          <w:rFonts w:ascii="Times New Roman" w:hAnsi="Times New Roman"/>
          <w:sz w:val="24"/>
          <w:szCs w:val="24"/>
        </w:rPr>
        <w:lastRenderedPageBreak/>
        <w:t xml:space="preserve">Drag and drop the format as per your requirement and you will get an auto generated table: </w:t>
      </w:r>
    </w:p>
    <w:p w14:paraId="336E46EC" w14:textId="77777777" w:rsidR="00310549" w:rsidRDefault="00310549">
      <w:pPr>
        <w:pStyle w:val="ListParagraph"/>
        <w:spacing w:after="0"/>
        <w:jc w:val="both"/>
        <w:rPr>
          <w:rFonts w:ascii="Times New Roman" w:hAnsi="Times New Roman"/>
          <w:sz w:val="24"/>
          <w:szCs w:val="24"/>
        </w:rPr>
      </w:pPr>
    </w:p>
    <w:p w14:paraId="28A39E62" w14:textId="77777777" w:rsidR="00310549" w:rsidRDefault="00000000">
      <w:pPr>
        <w:pStyle w:val="ListParagraph"/>
        <w:numPr>
          <w:ilvl w:val="0"/>
          <w:numId w:val="11"/>
        </w:numPr>
        <w:spacing w:after="0"/>
        <w:jc w:val="both"/>
        <w:rPr>
          <w:rFonts w:ascii="Times New Roman" w:hAnsi="Times New Roman"/>
          <w:sz w:val="24"/>
          <w:szCs w:val="24"/>
        </w:rPr>
      </w:pPr>
      <w:r>
        <w:rPr>
          <w:noProof/>
        </w:rPr>
        <w:drawing>
          <wp:inline distT="0" distB="0" distL="0" distR="0" wp14:anchorId="08B170E8" wp14:editId="1A451FBE">
            <wp:extent cx="4991100" cy="2811780"/>
            <wp:effectExtent l="0" t="0" r="0" b="7620"/>
            <wp:docPr id="1028" name="Picture 2"/>
            <wp:cNvGraphicFramePr/>
            <a:graphic xmlns:a="http://schemas.openxmlformats.org/drawingml/2006/main">
              <a:graphicData uri="http://schemas.openxmlformats.org/drawingml/2006/picture">
                <pic:pic xmlns:pic="http://schemas.openxmlformats.org/drawingml/2006/picture">
                  <pic:nvPicPr>
                    <pic:cNvPr id="1028" name="Picture 2"/>
                    <pic:cNvPicPr/>
                  </pic:nvPicPr>
                  <pic:blipFill>
                    <a:blip r:embed="rId11" cstate="print"/>
                    <a:srcRect/>
                    <a:stretch>
                      <a:fillRect/>
                    </a:stretch>
                  </pic:blipFill>
                  <pic:spPr>
                    <a:xfrm>
                      <a:off x="0" y="0"/>
                      <a:ext cx="4991100" cy="2811780"/>
                    </a:xfrm>
                    <a:prstGeom prst="rect">
                      <a:avLst/>
                    </a:prstGeom>
                    <a:ln>
                      <a:noFill/>
                    </a:ln>
                  </pic:spPr>
                </pic:pic>
              </a:graphicData>
            </a:graphic>
          </wp:inline>
        </w:drawing>
      </w:r>
    </w:p>
    <w:p w14:paraId="27FFD67E" w14:textId="77777777" w:rsidR="00310549" w:rsidRDefault="00000000">
      <w:pPr>
        <w:pStyle w:val="ListParagraph"/>
        <w:spacing w:after="0"/>
        <w:jc w:val="both"/>
        <w:rPr>
          <w:rFonts w:ascii="Times New Roman" w:hAnsi="Times New Roman"/>
          <w:sz w:val="24"/>
          <w:szCs w:val="24"/>
        </w:rPr>
      </w:pPr>
      <w:r>
        <w:rPr>
          <w:rFonts w:ascii="Times New Roman" w:hAnsi="Times New Roman"/>
          <w:sz w:val="24"/>
          <w:szCs w:val="24"/>
        </w:rPr>
        <w:t xml:space="preserve"> </w:t>
      </w:r>
    </w:p>
    <w:p w14:paraId="1CD45ECA" w14:textId="77777777" w:rsidR="00310549" w:rsidRDefault="00000000">
      <w:pPr>
        <w:pStyle w:val="ListParagraph"/>
        <w:numPr>
          <w:ilvl w:val="0"/>
          <w:numId w:val="11"/>
        </w:numPr>
        <w:spacing w:after="0"/>
        <w:jc w:val="both"/>
        <w:rPr>
          <w:rFonts w:ascii="Times New Roman" w:hAnsi="Times New Roman"/>
          <w:sz w:val="24"/>
          <w:szCs w:val="24"/>
        </w:rPr>
      </w:pPr>
      <w:r>
        <w:rPr>
          <w:rFonts w:ascii="Times New Roman" w:hAnsi="Times New Roman"/>
          <w:sz w:val="24"/>
          <w:szCs w:val="24"/>
        </w:rPr>
        <w:t>Fill up the required information. This includes start date, expected and date, resource allocation, weekly status and monthly progress.</w:t>
      </w:r>
    </w:p>
    <w:p w14:paraId="1A453C02" w14:textId="77777777" w:rsidR="00310549" w:rsidRDefault="00000000">
      <w:pPr>
        <w:pStyle w:val="ListParagraph"/>
        <w:rPr>
          <w:rFonts w:ascii="Times New Roman" w:hAnsi="Times New Roman"/>
          <w:sz w:val="24"/>
          <w:szCs w:val="24"/>
        </w:rPr>
      </w:pPr>
      <w:r>
        <w:rPr>
          <w:rFonts w:ascii="Times New Roman" w:hAnsi="Times New Roman"/>
          <w:sz w:val="24"/>
          <w:szCs w:val="24"/>
        </w:rPr>
        <w:t xml:space="preserve"> </w:t>
      </w:r>
    </w:p>
    <w:p w14:paraId="6D1BDD49" w14:textId="77777777" w:rsidR="00310549" w:rsidRDefault="00000000">
      <w:pPr>
        <w:pStyle w:val="ListParagraph"/>
        <w:numPr>
          <w:ilvl w:val="0"/>
          <w:numId w:val="11"/>
        </w:numPr>
        <w:spacing w:after="0"/>
        <w:jc w:val="both"/>
        <w:rPr>
          <w:rFonts w:ascii="Times New Roman" w:hAnsi="Times New Roman"/>
          <w:sz w:val="24"/>
          <w:szCs w:val="24"/>
        </w:rPr>
      </w:pPr>
      <w:r>
        <w:rPr>
          <w:rFonts w:ascii="Times New Roman" w:hAnsi="Times New Roman"/>
          <w:sz w:val="24"/>
          <w:szCs w:val="24"/>
        </w:rPr>
        <w:t>You can edit and update the Gantt chart as you go on executing your project.</w:t>
      </w:r>
    </w:p>
    <w:p w14:paraId="61051B13" w14:textId="77777777" w:rsidR="00310549" w:rsidRDefault="00000000">
      <w:pPr>
        <w:pStyle w:val="ListParagraph"/>
        <w:rPr>
          <w:rFonts w:ascii="Times New Roman" w:hAnsi="Times New Roman"/>
          <w:sz w:val="24"/>
          <w:szCs w:val="24"/>
        </w:rPr>
      </w:pPr>
      <w:r>
        <w:rPr>
          <w:rFonts w:ascii="Times New Roman" w:hAnsi="Times New Roman"/>
          <w:sz w:val="24"/>
          <w:szCs w:val="24"/>
        </w:rPr>
        <w:t xml:space="preserve"> </w:t>
      </w:r>
    </w:p>
    <w:p w14:paraId="1BEC94ED" w14:textId="77777777" w:rsidR="00310549" w:rsidRDefault="00000000">
      <w:pPr>
        <w:pStyle w:val="ListParagraph"/>
        <w:numPr>
          <w:ilvl w:val="0"/>
          <w:numId w:val="11"/>
        </w:numPr>
        <w:spacing w:after="0"/>
        <w:jc w:val="both"/>
        <w:rPr>
          <w:rFonts w:ascii="Times New Roman" w:hAnsi="Times New Roman"/>
          <w:sz w:val="24"/>
          <w:szCs w:val="24"/>
        </w:rPr>
      </w:pPr>
      <w:r>
        <w:rPr>
          <w:rFonts w:ascii="Times New Roman" w:hAnsi="Times New Roman"/>
          <w:sz w:val="24"/>
          <w:szCs w:val="24"/>
        </w:rPr>
        <w:t xml:space="preserve">For PERT chart, go to File Menu – Business – Project Management – PERT chart. </w:t>
      </w:r>
    </w:p>
    <w:p w14:paraId="5E1A0696" w14:textId="77777777" w:rsidR="00310549" w:rsidRDefault="00000000">
      <w:pPr>
        <w:pStyle w:val="ListParagraph"/>
        <w:rPr>
          <w:rFonts w:ascii="Times New Roman" w:hAnsi="Times New Roman"/>
          <w:sz w:val="24"/>
          <w:szCs w:val="24"/>
        </w:rPr>
      </w:pPr>
      <w:r>
        <w:rPr>
          <w:rFonts w:ascii="Times New Roman" w:hAnsi="Times New Roman"/>
          <w:sz w:val="24"/>
          <w:szCs w:val="24"/>
        </w:rPr>
        <w:t xml:space="preserve"> </w:t>
      </w:r>
    </w:p>
    <w:p w14:paraId="277B9511" w14:textId="77777777" w:rsidR="00310549" w:rsidRDefault="00000000">
      <w:pPr>
        <w:pStyle w:val="ListParagraph"/>
        <w:numPr>
          <w:ilvl w:val="0"/>
          <w:numId w:val="11"/>
        </w:numPr>
        <w:spacing w:after="0"/>
        <w:jc w:val="both"/>
        <w:rPr>
          <w:rFonts w:ascii="Times New Roman" w:hAnsi="Times New Roman"/>
          <w:sz w:val="24"/>
          <w:szCs w:val="24"/>
        </w:rPr>
      </w:pPr>
      <w:r>
        <w:rPr>
          <w:rFonts w:ascii="Times New Roman" w:hAnsi="Times New Roman"/>
          <w:sz w:val="24"/>
          <w:szCs w:val="24"/>
        </w:rPr>
        <w:t>Drag and drop PERT chart template as per your requirement.</w:t>
      </w:r>
    </w:p>
    <w:p w14:paraId="4B126838" w14:textId="77777777" w:rsidR="00310549" w:rsidRDefault="00000000">
      <w:pPr>
        <w:pStyle w:val="ListParagraph"/>
        <w:rPr>
          <w:rFonts w:ascii="Times New Roman" w:hAnsi="Times New Roman"/>
          <w:sz w:val="24"/>
          <w:szCs w:val="24"/>
        </w:rPr>
      </w:pPr>
      <w:r>
        <w:rPr>
          <w:rFonts w:ascii="Times New Roman" w:hAnsi="Times New Roman"/>
          <w:sz w:val="24"/>
          <w:szCs w:val="24"/>
        </w:rPr>
        <w:t xml:space="preserve"> </w:t>
      </w:r>
    </w:p>
    <w:p w14:paraId="1C350B48" w14:textId="77777777" w:rsidR="00310549" w:rsidRDefault="00000000">
      <w:pPr>
        <w:pStyle w:val="ListParagraph"/>
        <w:numPr>
          <w:ilvl w:val="0"/>
          <w:numId w:val="11"/>
        </w:numPr>
        <w:spacing w:after="0"/>
        <w:jc w:val="both"/>
        <w:rPr>
          <w:rFonts w:ascii="Times New Roman" w:hAnsi="Times New Roman"/>
          <w:sz w:val="24"/>
          <w:szCs w:val="24"/>
        </w:rPr>
      </w:pPr>
      <w:r>
        <w:rPr>
          <w:rFonts w:ascii="Times New Roman" w:hAnsi="Times New Roman"/>
          <w:sz w:val="24"/>
          <w:szCs w:val="24"/>
        </w:rPr>
        <w:t>Create nodes, dependencies, milestones and add schedules on the arrows.</w:t>
      </w:r>
    </w:p>
    <w:p w14:paraId="39FE81F4" w14:textId="77777777" w:rsidR="00310549" w:rsidRDefault="00000000">
      <w:pPr>
        <w:pStyle w:val="ListParagraph"/>
        <w:rPr>
          <w:rFonts w:ascii="Times New Roman" w:hAnsi="Times New Roman"/>
          <w:sz w:val="24"/>
          <w:szCs w:val="24"/>
        </w:rPr>
      </w:pPr>
      <w:r>
        <w:rPr>
          <w:rFonts w:ascii="Times New Roman" w:hAnsi="Times New Roman"/>
          <w:sz w:val="24"/>
          <w:szCs w:val="24"/>
        </w:rPr>
        <w:t xml:space="preserve"> </w:t>
      </w:r>
    </w:p>
    <w:p w14:paraId="73CC3B57" w14:textId="77777777" w:rsidR="00310549" w:rsidRDefault="00000000">
      <w:pPr>
        <w:pStyle w:val="ListParagraph"/>
        <w:numPr>
          <w:ilvl w:val="0"/>
          <w:numId w:val="11"/>
        </w:numPr>
        <w:spacing w:after="0"/>
        <w:jc w:val="both"/>
        <w:rPr>
          <w:rFonts w:ascii="Times New Roman" w:hAnsi="Times New Roman"/>
          <w:sz w:val="24"/>
          <w:szCs w:val="24"/>
        </w:rPr>
      </w:pPr>
      <w:r>
        <w:rPr>
          <w:rFonts w:ascii="Times New Roman" w:hAnsi="Times New Roman"/>
          <w:sz w:val="24"/>
          <w:szCs w:val="24"/>
        </w:rPr>
        <w:t>The PERT chart screen sample:</w:t>
      </w:r>
    </w:p>
    <w:p w14:paraId="7D0D604E" w14:textId="77777777" w:rsidR="00310549" w:rsidRDefault="00310549">
      <w:pPr>
        <w:pStyle w:val="ListParagraph"/>
        <w:rPr>
          <w:rFonts w:ascii="Times New Roman" w:hAnsi="Times New Roman"/>
          <w:sz w:val="24"/>
          <w:szCs w:val="24"/>
        </w:rPr>
      </w:pPr>
    </w:p>
    <w:p w14:paraId="0534792A" w14:textId="77777777" w:rsidR="00310549" w:rsidRDefault="00000000">
      <w:pPr>
        <w:pStyle w:val="ListParagraph"/>
      </w:pPr>
      <w:r>
        <w:rPr>
          <w:noProof/>
        </w:rPr>
        <w:lastRenderedPageBreak/>
        <w:drawing>
          <wp:inline distT="0" distB="0" distL="0" distR="0" wp14:anchorId="68DF7CFC" wp14:editId="60CABBE4">
            <wp:extent cx="5212080" cy="2933700"/>
            <wp:effectExtent l="0" t="0" r="7620" b="0"/>
            <wp:docPr id="1029" name="Picture 5"/>
            <wp:cNvGraphicFramePr/>
            <a:graphic xmlns:a="http://schemas.openxmlformats.org/drawingml/2006/main">
              <a:graphicData uri="http://schemas.openxmlformats.org/drawingml/2006/picture">
                <pic:pic xmlns:pic="http://schemas.openxmlformats.org/drawingml/2006/picture">
                  <pic:nvPicPr>
                    <pic:cNvPr id="1029" name="Picture 5"/>
                    <pic:cNvPicPr/>
                  </pic:nvPicPr>
                  <pic:blipFill>
                    <a:blip r:embed="rId12" cstate="print"/>
                    <a:srcRect/>
                    <a:stretch>
                      <a:fillRect/>
                    </a:stretch>
                  </pic:blipFill>
                  <pic:spPr>
                    <a:xfrm>
                      <a:off x="0" y="0"/>
                      <a:ext cx="5212080" cy="2933700"/>
                    </a:xfrm>
                    <a:prstGeom prst="rect">
                      <a:avLst/>
                    </a:prstGeom>
                    <a:ln>
                      <a:noFill/>
                    </a:ln>
                  </pic:spPr>
                </pic:pic>
              </a:graphicData>
            </a:graphic>
          </wp:inline>
        </w:drawing>
      </w:r>
    </w:p>
    <w:p w14:paraId="4918F83B" w14:textId="77777777" w:rsidR="00310549" w:rsidRDefault="00310549">
      <w:pPr>
        <w:pStyle w:val="ListParagraph"/>
        <w:spacing w:after="0"/>
        <w:ind w:left="0"/>
        <w:jc w:val="both"/>
        <w:rPr>
          <w:rFonts w:ascii="Times New Roman" w:hAnsi="Times New Roman"/>
          <w:sz w:val="24"/>
          <w:szCs w:val="24"/>
        </w:rPr>
      </w:pPr>
    </w:p>
    <w:p w14:paraId="5DF7BD35" w14:textId="77777777" w:rsidR="00310549" w:rsidRDefault="00310549">
      <w:pPr>
        <w:pStyle w:val="ListParagraph"/>
        <w:spacing w:after="0"/>
        <w:ind w:left="0"/>
        <w:jc w:val="both"/>
        <w:rPr>
          <w:rFonts w:ascii="Times New Roman" w:hAnsi="Times New Roman"/>
          <w:sz w:val="24"/>
          <w:szCs w:val="24"/>
        </w:rPr>
      </w:pPr>
    </w:p>
    <w:p w14:paraId="042288ED" w14:textId="77777777" w:rsidR="00310549" w:rsidRDefault="00310549">
      <w:pPr>
        <w:pStyle w:val="ListParagraph"/>
        <w:spacing w:after="0"/>
        <w:ind w:left="0"/>
        <w:jc w:val="both"/>
        <w:rPr>
          <w:rFonts w:ascii="Times New Roman" w:hAnsi="Times New Roman"/>
          <w:sz w:val="24"/>
          <w:szCs w:val="24"/>
        </w:rPr>
      </w:pPr>
    </w:p>
    <w:p w14:paraId="3BEBAA70" w14:textId="6F6976F9" w:rsidR="00310549" w:rsidRDefault="00C510A2">
      <w:pPr>
        <w:pStyle w:val="ListParagraph"/>
        <w:spacing w:after="0"/>
        <w:ind w:left="0"/>
        <w:jc w:val="both"/>
        <w:rPr>
          <w:rFonts w:ascii="Times New Roman" w:eastAsia="Noto Sans CJK SC Regular" w:hAnsi="Times New Roman"/>
          <w:sz w:val="24"/>
          <w:szCs w:val="24"/>
        </w:rPr>
      </w:pPr>
      <w:r>
        <w:rPr>
          <w:rFonts w:ascii="Times New Roman" w:hAnsi="Times New Roman"/>
          <w:sz w:val="24"/>
          <w:szCs w:val="24"/>
        </w:rPr>
        <w:t>Food Order Management system is developed for the management of database.</w:t>
      </w:r>
      <w:r w:rsidR="00772EB3">
        <w:rPr>
          <w:rFonts w:ascii="Times New Roman" w:hAnsi="Times New Roman"/>
          <w:sz w:val="24"/>
          <w:szCs w:val="24"/>
        </w:rPr>
        <w:t xml:space="preserve"> </w:t>
      </w:r>
      <w:r>
        <w:rPr>
          <w:rFonts w:ascii="Times New Roman" w:hAnsi="Times New Roman"/>
          <w:sz w:val="24"/>
          <w:szCs w:val="24"/>
        </w:rPr>
        <w:t xml:space="preserve">It is a </w:t>
      </w:r>
      <w:proofErr w:type="gramStart"/>
      <w:r>
        <w:rPr>
          <w:rFonts w:ascii="Times New Roman" w:hAnsi="Times New Roman"/>
          <w:sz w:val="24"/>
          <w:szCs w:val="24"/>
        </w:rPr>
        <w:t>browser based</w:t>
      </w:r>
      <w:proofErr w:type="gramEnd"/>
      <w:r>
        <w:rPr>
          <w:rFonts w:ascii="Times New Roman" w:hAnsi="Times New Roman"/>
          <w:sz w:val="24"/>
          <w:szCs w:val="24"/>
        </w:rPr>
        <w:t xml:space="preserve"> solution that designed to store, process, </w:t>
      </w:r>
      <w:proofErr w:type="spellStart"/>
      <w:r>
        <w:rPr>
          <w:rFonts w:ascii="Times New Roman" w:hAnsi="Times New Roman"/>
          <w:sz w:val="24"/>
          <w:szCs w:val="24"/>
        </w:rPr>
        <w:t>retrive</w:t>
      </w:r>
      <w:proofErr w:type="spellEnd"/>
      <w:r>
        <w:rPr>
          <w:rFonts w:ascii="Times New Roman" w:hAnsi="Times New Roman"/>
          <w:sz w:val="24"/>
          <w:szCs w:val="24"/>
        </w:rPr>
        <w:t xml:space="preserve"> and </w:t>
      </w:r>
      <w:proofErr w:type="spellStart"/>
      <w:r>
        <w:rPr>
          <w:rFonts w:ascii="Times New Roman" w:hAnsi="Times New Roman"/>
          <w:sz w:val="24"/>
          <w:szCs w:val="24"/>
        </w:rPr>
        <w:t>analyze</w:t>
      </w:r>
      <w:proofErr w:type="spellEnd"/>
      <w:r>
        <w:rPr>
          <w:rFonts w:ascii="Times New Roman" w:hAnsi="Times New Roman"/>
          <w:sz w:val="24"/>
          <w:szCs w:val="24"/>
        </w:rPr>
        <w:t xml:space="preserve"> information</w:t>
      </w:r>
      <w:r w:rsidR="00772EB3">
        <w:rPr>
          <w:rFonts w:ascii="Times New Roman" w:hAnsi="Times New Roman"/>
          <w:sz w:val="24"/>
          <w:szCs w:val="24"/>
        </w:rPr>
        <w:t xml:space="preserve"> </w:t>
      </w:r>
      <w:r>
        <w:rPr>
          <w:rFonts w:ascii="Times New Roman" w:hAnsi="Times New Roman"/>
          <w:sz w:val="24"/>
          <w:szCs w:val="24"/>
        </w:rPr>
        <w:t xml:space="preserve">within </w:t>
      </w:r>
      <w:r w:rsidR="00772EB3">
        <w:rPr>
          <w:rFonts w:ascii="Times New Roman" w:hAnsi="Times New Roman"/>
          <w:sz w:val="24"/>
          <w:szCs w:val="24"/>
        </w:rPr>
        <w:t>Food Order Management System</w:t>
      </w:r>
      <w:r>
        <w:rPr>
          <w:rFonts w:ascii="Times New Roman" w:hAnsi="Times New Roman"/>
          <w:sz w:val="24"/>
          <w:szCs w:val="24"/>
        </w:rPr>
        <w:t>.</w:t>
      </w:r>
    </w:p>
    <w:p w14:paraId="5AF66952" w14:textId="77777777" w:rsidR="00310549" w:rsidRDefault="00000000">
      <w:pPr>
        <w:pStyle w:val="ListParagraph"/>
        <w:spacing w:after="0"/>
        <w:ind w:left="0"/>
        <w:jc w:val="both"/>
        <w:rPr>
          <w:rFonts w:ascii="Times New Roman" w:hAnsi="Times New Roman"/>
          <w:sz w:val="24"/>
          <w:szCs w:val="24"/>
        </w:rPr>
      </w:pPr>
      <w:r>
        <w:rPr>
          <w:rFonts w:ascii="Times New Roman" w:hAnsi="Times New Roman"/>
          <w:sz w:val="24"/>
          <w:szCs w:val="24"/>
        </w:rPr>
        <w:t xml:space="preserve"> </w:t>
      </w:r>
    </w:p>
    <w:p w14:paraId="3A335870" w14:textId="77777777" w:rsidR="00310549" w:rsidRDefault="00000000">
      <w:pPr>
        <w:pStyle w:val="ListParagraph"/>
        <w:spacing w:after="0"/>
        <w:ind w:left="0"/>
        <w:jc w:val="both"/>
        <w:rPr>
          <w:rFonts w:ascii="Times New Roman" w:hAnsi="Times New Roman"/>
          <w:sz w:val="24"/>
          <w:szCs w:val="24"/>
        </w:rPr>
      </w:pPr>
      <w:r>
        <w:rPr>
          <w:rFonts w:ascii="Times New Roman" w:hAnsi="Times New Roman"/>
          <w:sz w:val="24"/>
          <w:szCs w:val="24"/>
        </w:rPr>
        <w:t xml:space="preserve">Purpose of </w:t>
      </w:r>
      <w:proofErr w:type="gramStart"/>
      <w:r>
        <w:rPr>
          <w:rFonts w:ascii="Times New Roman" w:hAnsi="Times New Roman"/>
          <w:sz w:val="24"/>
          <w:szCs w:val="24"/>
        </w:rPr>
        <w:t>project:-</w:t>
      </w:r>
      <w:proofErr w:type="gramEnd"/>
    </w:p>
    <w:p w14:paraId="5ED49EDF" w14:textId="76877356" w:rsidR="00310549" w:rsidRDefault="00000000">
      <w:pPr>
        <w:pStyle w:val="ListParagraph"/>
        <w:spacing w:after="0"/>
        <w:ind w:left="0"/>
        <w:jc w:val="both"/>
        <w:rPr>
          <w:rFonts w:ascii="Times New Roman" w:hAnsi="Times New Roman"/>
          <w:sz w:val="24"/>
          <w:szCs w:val="24"/>
        </w:rPr>
      </w:pPr>
      <w:r>
        <w:rPr>
          <w:rFonts w:ascii="Times New Roman" w:hAnsi="Times New Roman"/>
          <w:sz w:val="24"/>
          <w:szCs w:val="24"/>
        </w:rPr>
        <w:t xml:space="preserve">1. To manage the data of </w:t>
      </w:r>
      <w:r w:rsidR="00B67C7A">
        <w:rPr>
          <w:rFonts w:ascii="Times New Roman" w:hAnsi="Times New Roman"/>
          <w:sz w:val="24"/>
          <w:szCs w:val="24"/>
        </w:rPr>
        <w:t>Food Orders.</w:t>
      </w:r>
    </w:p>
    <w:p w14:paraId="1DDFB737" w14:textId="692455C4" w:rsidR="00310549" w:rsidRDefault="00000000">
      <w:pPr>
        <w:pStyle w:val="ListParagraph"/>
        <w:spacing w:after="0"/>
        <w:ind w:left="0"/>
        <w:jc w:val="both"/>
        <w:rPr>
          <w:rFonts w:ascii="Times New Roman" w:hAnsi="Times New Roman"/>
          <w:sz w:val="24"/>
          <w:szCs w:val="24"/>
        </w:rPr>
      </w:pPr>
      <w:r>
        <w:rPr>
          <w:rFonts w:ascii="Times New Roman" w:hAnsi="Times New Roman"/>
          <w:sz w:val="24"/>
          <w:szCs w:val="24"/>
        </w:rPr>
        <w:t xml:space="preserve">2. </w:t>
      </w:r>
      <w:r w:rsidR="00B67C7A">
        <w:rPr>
          <w:rFonts w:ascii="Times New Roman" w:hAnsi="Times New Roman"/>
          <w:sz w:val="24"/>
          <w:szCs w:val="24"/>
        </w:rPr>
        <w:t>Fast delivery of food.</w:t>
      </w:r>
    </w:p>
    <w:p w14:paraId="399CE3FF" w14:textId="6643DC74" w:rsidR="00310549" w:rsidRDefault="00000000">
      <w:pPr>
        <w:pStyle w:val="ListParagraph"/>
        <w:spacing w:after="0"/>
        <w:ind w:left="0"/>
        <w:jc w:val="both"/>
        <w:rPr>
          <w:rFonts w:ascii="Times New Roman" w:hAnsi="Times New Roman"/>
          <w:sz w:val="24"/>
          <w:szCs w:val="24"/>
        </w:rPr>
      </w:pPr>
      <w:r>
        <w:rPr>
          <w:rFonts w:ascii="Times New Roman" w:hAnsi="Times New Roman"/>
          <w:sz w:val="24"/>
          <w:szCs w:val="24"/>
        </w:rPr>
        <w:t>3.</w:t>
      </w:r>
      <w:r w:rsidR="00B67C7A">
        <w:rPr>
          <w:rFonts w:ascii="Times New Roman" w:hAnsi="Times New Roman"/>
          <w:sz w:val="24"/>
          <w:szCs w:val="24"/>
        </w:rPr>
        <w:t xml:space="preserve"> Food delivery management software automates delivery management.</w:t>
      </w:r>
    </w:p>
    <w:p w14:paraId="52E39350" w14:textId="77777777" w:rsidR="00310549" w:rsidRDefault="00000000">
      <w:pPr>
        <w:pStyle w:val="ListParagraph"/>
        <w:spacing w:after="0"/>
        <w:ind w:left="0"/>
        <w:jc w:val="both"/>
        <w:rPr>
          <w:rFonts w:ascii="Times New Roman" w:hAnsi="Times New Roman"/>
          <w:sz w:val="24"/>
          <w:szCs w:val="24"/>
        </w:rPr>
      </w:pPr>
      <w:r>
        <w:rPr>
          <w:rFonts w:ascii="Times New Roman" w:hAnsi="Times New Roman"/>
          <w:sz w:val="24"/>
          <w:szCs w:val="24"/>
        </w:rPr>
        <w:t xml:space="preserve"> </w:t>
      </w:r>
    </w:p>
    <w:p w14:paraId="7F97508E" w14:textId="77777777" w:rsidR="00310549" w:rsidRDefault="00000000">
      <w:pPr>
        <w:pStyle w:val="ListParagraph"/>
        <w:spacing w:after="0"/>
        <w:ind w:left="0"/>
        <w:jc w:val="both"/>
        <w:rPr>
          <w:rFonts w:ascii="Times New Roman" w:hAnsi="Times New Roman"/>
          <w:sz w:val="24"/>
          <w:szCs w:val="24"/>
        </w:rPr>
      </w:pPr>
      <w:proofErr w:type="gramStart"/>
      <w:r>
        <w:rPr>
          <w:rFonts w:ascii="Times New Roman" w:hAnsi="Times New Roman"/>
          <w:sz w:val="24"/>
          <w:szCs w:val="24"/>
        </w:rPr>
        <w:t>Scope:-</w:t>
      </w:r>
      <w:proofErr w:type="gramEnd"/>
    </w:p>
    <w:p w14:paraId="0A1BF551" w14:textId="77777777" w:rsidR="000707D8" w:rsidRDefault="000707D8">
      <w:pPr>
        <w:pStyle w:val="ListParagraph"/>
        <w:spacing w:after="0"/>
        <w:ind w:left="0"/>
        <w:jc w:val="both"/>
        <w:rPr>
          <w:rFonts w:ascii="Times New Roman" w:hAnsi="Times New Roman"/>
          <w:sz w:val="24"/>
          <w:szCs w:val="24"/>
        </w:rPr>
      </w:pPr>
    </w:p>
    <w:p w14:paraId="211DB119" w14:textId="6D9ED4FA" w:rsidR="00310549" w:rsidRPr="00C510A2" w:rsidRDefault="00C510A2">
      <w:pPr>
        <w:pStyle w:val="ListParagraph"/>
        <w:spacing w:after="0"/>
        <w:ind w:left="0"/>
        <w:jc w:val="both"/>
        <w:rPr>
          <w:rFonts w:ascii="Times New Roman" w:hAnsi="Times New Roman"/>
          <w:sz w:val="24"/>
          <w:szCs w:val="24"/>
        </w:rPr>
      </w:pPr>
      <w:r w:rsidRPr="00C510A2">
        <w:rPr>
          <w:rFonts w:ascii="Times New Roman" w:hAnsi="Times New Roman"/>
          <w:color w:val="444444"/>
          <w:sz w:val="24"/>
          <w:szCs w:val="24"/>
          <w:shd w:val="clear" w:color="auto" w:fill="FFFFFF"/>
        </w:rPr>
        <w:t xml:space="preserve">The food ordering system these days has one of the fastest-growing markets, though being a new idea. In this project, we have developed something like the same to learn from and serve the nation in a much better way possible. </w:t>
      </w:r>
    </w:p>
    <w:p w14:paraId="0B1FCB8D" w14:textId="77777777" w:rsidR="00310549" w:rsidRDefault="00310549">
      <w:pPr>
        <w:pStyle w:val="ListParagraph"/>
        <w:spacing w:after="0"/>
        <w:ind w:left="0"/>
        <w:jc w:val="both"/>
        <w:rPr>
          <w:rFonts w:ascii="Times New Roman" w:hAnsi="Times New Roman"/>
          <w:sz w:val="24"/>
          <w:szCs w:val="24"/>
        </w:rPr>
      </w:pPr>
    </w:p>
    <w:p w14:paraId="5DD08DED" w14:textId="77777777" w:rsidR="00310549" w:rsidRDefault="00310549">
      <w:pPr>
        <w:pStyle w:val="ListParagraph"/>
        <w:spacing w:after="0"/>
        <w:ind w:left="0"/>
        <w:jc w:val="both"/>
        <w:rPr>
          <w:rFonts w:ascii="Times New Roman" w:hAnsi="Times New Roman"/>
          <w:b/>
          <w:bCs/>
          <w:sz w:val="24"/>
          <w:szCs w:val="24"/>
        </w:rPr>
      </w:pPr>
    </w:p>
    <w:p w14:paraId="24E1B5A9" w14:textId="77777777" w:rsidR="00310549" w:rsidRDefault="00310549">
      <w:pPr>
        <w:pStyle w:val="ListParagraph"/>
        <w:spacing w:after="0"/>
        <w:ind w:left="0"/>
        <w:jc w:val="both"/>
        <w:rPr>
          <w:rFonts w:ascii="Times New Roman" w:hAnsi="Times New Roman"/>
          <w:b/>
          <w:bCs/>
          <w:sz w:val="24"/>
          <w:szCs w:val="24"/>
        </w:rPr>
      </w:pPr>
    </w:p>
    <w:p w14:paraId="0202D1D7" w14:textId="77777777" w:rsidR="00310549" w:rsidRDefault="00310549">
      <w:pPr>
        <w:pStyle w:val="ListParagraph"/>
        <w:spacing w:after="0"/>
        <w:ind w:left="0"/>
        <w:jc w:val="both"/>
        <w:rPr>
          <w:rFonts w:ascii="Times New Roman" w:hAnsi="Times New Roman"/>
          <w:b/>
          <w:bCs/>
          <w:sz w:val="24"/>
          <w:szCs w:val="24"/>
        </w:rPr>
      </w:pPr>
    </w:p>
    <w:p w14:paraId="4138D67C" w14:textId="77777777" w:rsidR="00310549" w:rsidRDefault="00310549">
      <w:pPr>
        <w:pStyle w:val="ListParagraph"/>
        <w:spacing w:after="0"/>
        <w:ind w:left="0"/>
        <w:jc w:val="both"/>
        <w:rPr>
          <w:rFonts w:ascii="Times New Roman" w:hAnsi="Times New Roman"/>
          <w:b/>
          <w:bCs/>
          <w:sz w:val="24"/>
          <w:szCs w:val="24"/>
        </w:rPr>
      </w:pPr>
    </w:p>
    <w:p w14:paraId="3C89216D" w14:textId="77777777" w:rsidR="00310549" w:rsidRDefault="00310549">
      <w:pPr>
        <w:pStyle w:val="ListParagraph"/>
        <w:spacing w:after="0"/>
        <w:ind w:left="0"/>
        <w:jc w:val="both"/>
        <w:rPr>
          <w:rFonts w:ascii="Times New Roman" w:hAnsi="Times New Roman"/>
          <w:b/>
          <w:bCs/>
          <w:sz w:val="24"/>
          <w:szCs w:val="24"/>
        </w:rPr>
      </w:pPr>
    </w:p>
    <w:p w14:paraId="73D41CEC" w14:textId="77777777" w:rsidR="00310549" w:rsidRDefault="00310549">
      <w:pPr>
        <w:pStyle w:val="ListParagraph"/>
        <w:spacing w:after="0"/>
        <w:ind w:left="0"/>
        <w:jc w:val="both"/>
        <w:rPr>
          <w:rFonts w:ascii="Times New Roman" w:hAnsi="Times New Roman"/>
          <w:b/>
          <w:bCs/>
          <w:sz w:val="24"/>
          <w:szCs w:val="24"/>
        </w:rPr>
      </w:pPr>
    </w:p>
    <w:p w14:paraId="2B669122" w14:textId="77777777" w:rsidR="00310549" w:rsidRDefault="00310549">
      <w:pPr>
        <w:pStyle w:val="ListParagraph"/>
        <w:spacing w:after="0"/>
        <w:ind w:left="0"/>
        <w:jc w:val="both"/>
        <w:rPr>
          <w:rFonts w:ascii="Times New Roman" w:hAnsi="Times New Roman"/>
          <w:b/>
          <w:bCs/>
          <w:sz w:val="24"/>
          <w:szCs w:val="24"/>
        </w:rPr>
      </w:pPr>
    </w:p>
    <w:p w14:paraId="18DA8186" w14:textId="77777777" w:rsidR="00310549" w:rsidRDefault="00310549">
      <w:pPr>
        <w:pStyle w:val="ListParagraph"/>
        <w:spacing w:after="0"/>
        <w:ind w:left="0"/>
        <w:jc w:val="both"/>
        <w:rPr>
          <w:rFonts w:ascii="Times New Roman" w:hAnsi="Times New Roman"/>
          <w:b/>
          <w:bCs/>
          <w:sz w:val="24"/>
          <w:szCs w:val="24"/>
        </w:rPr>
      </w:pPr>
    </w:p>
    <w:p w14:paraId="11A79FB0" w14:textId="77777777" w:rsidR="00310549" w:rsidRDefault="00310549">
      <w:pPr>
        <w:pStyle w:val="ListParagraph"/>
        <w:spacing w:after="0"/>
        <w:ind w:left="0"/>
        <w:jc w:val="both"/>
        <w:rPr>
          <w:rFonts w:ascii="Times New Roman" w:hAnsi="Times New Roman"/>
          <w:b/>
          <w:bCs/>
          <w:sz w:val="24"/>
          <w:szCs w:val="24"/>
        </w:rPr>
      </w:pPr>
    </w:p>
    <w:p w14:paraId="66A5EAA4" w14:textId="77777777" w:rsidR="00310549" w:rsidRDefault="00310549">
      <w:pPr>
        <w:pStyle w:val="ListParagraph"/>
        <w:spacing w:after="0"/>
        <w:ind w:left="0"/>
        <w:jc w:val="both"/>
        <w:rPr>
          <w:rFonts w:ascii="Times New Roman" w:hAnsi="Times New Roman"/>
          <w:b/>
          <w:bCs/>
          <w:sz w:val="24"/>
          <w:szCs w:val="24"/>
        </w:rPr>
      </w:pPr>
    </w:p>
    <w:p w14:paraId="06278F44" w14:textId="77777777" w:rsidR="00310549" w:rsidRDefault="00310549">
      <w:pPr>
        <w:pStyle w:val="ListParagraph"/>
        <w:spacing w:after="0"/>
        <w:ind w:left="0"/>
        <w:jc w:val="both"/>
        <w:rPr>
          <w:rFonts w:ascii="Times New Roman" w:hAnsi="Times New Roman"/>
          <w:b/>
          <w:bCs/>
          <w:sz w:val="24"/>
          <w:szCs w:val="24"/>
        </w:rPr>
      </w:pPr>
    </w:p>
    <w:p w14:paraId="36AFD695" w14:textId="77777777" w:rsidR="00310549" w:rsidRDefault="00000000">
      <w:pPr>
        <w:pStyle w:val="ListParagraph"/>
        <w:spacing w:after="0"/>
        <w:ind w:left="0"/>
        <w:jc w:val="both"/>
        <w:rPr>
          <w:rFonts w:ascii="Times New Roman" w:hAnsi="Times New Roman"/>
          <w:b/>
          <w:bCs/>
          <w:sz w:val="24"/>
          <w:szCs w:val="24"/>
        </w:rPr>
      </w:pPr>
      <w:r>
        <w:rPr>
          <w:rFonts w:ascii="Times New Roman" w:hAnsi="Times New Roman"/>
          <w:b/>
          <w:bCs/>
          <w:sz w:val="24"/>
          <w:szCs w:val="24"/>
        </w:rPr>
        <w:lastRenderedPageBreak/>
        <w:t xml:space="preserve">Gantt </w:t>
      </w:r>
      <w:proofErr w:type="gramStart"/>
      <w:r>
        <w:rPr>
          <w:rFonts w:ascii="Times New Roman" w:hAnsi="Times New Roman"/>
          <w:b/>
          <w:bCs/>
          <w:sz w:val="24"/>
          <w:szCs w:val="24"/>
        </w:rPr>
        <w:t>Chart :</w:t>
      </w:r>
      <w:proofErr w:type="gramEnd"/>
      <w:r>
        <w:rPr>
          <w:rFonts w:ascii="Times New Roman" w:hAnsi="Times New Roman"/>
          <w:b/>
          <w:bCs/>
          <w:sz w:val="24"/>
          <w:szCs w:val="24"/>
        </w:rPr>
        <w:t>-</w:t>
      </w:r>
    </w:p>
    <w:p w14:paraId="12C7D26C" w14:textId="77777777" w:rsidR="00310549" w:rsidRDefault="00310549">
      <w:pPr>
        <w:pStyle w:val="ListParagraph"/>
        <w:spacing w:after="0"/>
        <w:ind w:left="0"/>
        <w:jc w:val="both"/>
        <w:rPr>
          <w:rFonts w:ascii="Times New Roman" w:hAnsi="Times New Roman"/>
          <w:b/>
          <w:bCs/>
          <w:sz w:val="24"/>
          <w:szCs w:val="24"/>
        </w:rPr>
      </w:pPr>
    </w:p>
    <w:p w14:paraId="16E026DE" w14:textId="77777777" w:rsidR="00310549" w:rsidRDefault="00310549">
      <w:pPr>
        <w:pStyle w:val="ListParagraph"/>
        <w:spacing w:after="0"/>
        <w:ind w:left="0"/>
        <w:jc w:val="both"/>
        <w:rPr>
          <w:rFonts w:ascii="Times New Roman" w:hAnsi="Times New Roman"/>
          <w:b/>
          <w:bCs/>
          <w:sz w:val="24"/>
          <w:szCs w:val="24"/>
        </w:rPr>
      </w:pPr>
    </w:p>
    <w:p w14:paraId="303FDDE1" w14:textId="208C492B" w:rsidR="00310549" w:rsidRDefault="00772EB3">
      <w:pPr>
        <w:pStyle w:val="ListParagraph"/>
        <w:spacing w:after="0"/>
        <w:ind w:left="0"/>
        <w:jc w:val="both"/>
        <w:rPr>
          <w:rFonts w:ascii="Times New Roman" w:hAnsi="Times New Roman"/>
          <w:b/>
          <w:bCs/>
          <w:sz w:val="24"/>
          <w:szCs w:val="24"/>
          <w:lang w:val="en-US"/>
        </w:rPr>
      </w:pPr>
      <w:r>
        <w:rPr>
          <w:rFonts w:ascii="Times New Roman" w:hAnsi="Times New Roman"/>
          <w:b/>
          <w:bCs/>
          <w:noProof/>
          <w:sz w:val="24"/>
          <w:szCs w:val="24"/>
          <w:lang w:val="en-US"/>
        </w:rPr>
        <w:drawing>
          <wp:inline distT="0" distB="0" distL="0" distR="0" wp14:anchorId="40DFA886" wp14:editId="0E79F847">
            <wp:extent cx="5730186" cy="3881680"/>
            <wp:effectExtent l="0" t="0" r="444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766868" cy="3906529"/>
                    </a:xfrm>
                    <a:prstGeom prst="rect">
                      <a:avLst/>
                    </a:prstGeom>
                  </pic:spPr>
                </pic:pic>
              </a:graphicData>
            </a:graphic>
          </wp:inline>
        </w:drawing>
      </w:r>
    </w:p>
    <w:p w14:paraId="1D2FC24E" w14:textId="77777777" w:rsidR="00310549" w:rsidRDefault="00310549">
      <w:pPr>
        <w:pStyle w:val="ListParagraph"/>
        <w:spacing w:after="0"/>
        <w:ind w:left="0"/>
        <w:jc w:val="both"/>
        <w:rPr>
          <w:rFonts w:ascii="Times New Roman" w:hAnsi="Times New Roman"/>
          <w:sz w:val="24"/>
          <w:szCs w:val="24"/>
        </w:rPr>
      </w:pPr>
    </w:p>
    <w:p w14:paraId="4C3DDB57" w14:textId="77777777" w:rsidR="00310549" w:rsidRDefault="00310549">
      <w:pPr>
        <w:pStyle w:val="ListParagraph"/>
        <w:spacing w:after="0"/>
        <w:ind w:left="0"/>
        <w:jc w:val="both"/>
        <w:rPr>
          <w:rFonts w:ascii="Times New Roman" w:hAnsi="Times New Roman"/>
          <w:b/>
          <w:bCs/>
          <w:sz w:val="24"/>
          <w:szCs w:val="24"/>
        </w:rPr>
      </w:pPr>
    </w:p>
    <w:p w14:paraId="7C146A80" w14:textId="77777777" w:rsidR="00310549" w:rsidRDefault="00310549">
      <w:pPr>
        <w:pStyle w:val="ListParagraph"/>
        <w:spacing w:after="0"/>
        <w:ind w:left="0"/>
        <w:jc w:val="both"/>
        <w:rPr>
          <w:rFonts w:ascii="Times New Roman" w:hAnsi="Times New Roman"/>
          <w:b/>
          <w:bCs/>
          <w:sz w:val="24"/>
          <w:szCs w:val="24"/>
        </w:rPr>
      </w:pPr>
    </w:p>
    <w:p w14:paraId="36469ECC" w14:textId="77777777" w:rsidR="00310549" w:rsidRDefault="00310549">
      <w:pPr>
        <w:pStyle w:val="ListParagraph"/>
        <w:spacing w:after="0"/>
        <w:ind w:left="0"/>
        <w:jc w:val="both"/>
        <w:rPr>
          <w:rFonts w:ascii="Times New Roman" w:hAnsi="Times New Roman"/>
          <w:b/>
          <w:bCs/>
          <w:sz w:val="24"/>
          <w:szCs w:val="24"/>
        </w:rPr>
      </w:pPr>
    </w:p>
    <w:p w14:paraId="4E46B9F9" w14:textId="77777777" w:rsidR="00310549" w:rsidRDefault="00310549">
      <w:pPr>
        <w:pStyle w:val="ListParagraph"/>
        <w:spacing w:after="0"/>
        <w:ind w:left="0"/>
        <w:jc w:val="both"/>
        <w:rPr>
          <w:rFonts w:ascii="Times New Roman" w:hAnsi="Times New Roman"/>
          <w:b/>
          <w:bCs/>
          <w:sz w:val="24"/>
          <w:szCs w:val="24"/>
        </w:rPr>
      </w:pPr>
    </w:p>
    <w:p w14:paraId="0A595256" w14:textId="77777777" w:rsidR="00310549" w:rsidRDefault="00310549">
      <w:pPr>
        <w:pStyle w:val="ListParagraph"/>
        <w:spacing w:after="0"/>
        <w:ind w:left="0"/>
        <w:jc w:val="both"/>
        <w:rPr>
          <w:rFonts w:ascii="Times New Roman" w:hAnsi="Times New Roman"/>
          <w:b/>
          <w:bCs/>
          <w:sz w:val="24"/>
          <w:szCs w:val="24"/>
        </w:rPr>
      </w:pPr>
    </w:p>
    <w:p w14:paraId="1FB86EA8" w14:textId="77777777" w:rsidR="00310549" w:rsidRDefault="00310549">
      <w:pPr>
        <w:pStyle w:val="ListParagraph"/>
        <w:spacing w:after="0"/>
        <w:ind w:left="0"/>
        <w:jc w:val="both"/>
        <w:rPr>
          <w:rFonts w:ascii="Times New Roman" w:hAnsi="Times New Roman"/>
          <w:b/>
          <w:bCs/>
          <w:sz w:val="24"/>
          <w:szCs w:val="24"/>
        </w:rPr>
      </w:pPr>
    </w:p>
    <w:p w14:paraId="0179EC77" w14:textId="77777777" w:rsidR="00310549" w:rsidRDefault="00310549">
      <w:pPr>
        <w:pStyle w:val="ListParagraph"/>
        <w:spacing w:after="0"/>
        <w:ind w:left="0"/>
        <w:jc w:val="both"/>
        <w:rPr>
          <w:rFonts w:ascii="Times New Roman" w:hAnsi="Times New Roman"/>
          <w:b/>
          <w:bCs/>
          <w:sz w:val="24"/>
          <w:szCs w:val="24"/>
        </w:rPr>
      </w:pPr>
    </w:p>
    <w:p w14:paraId="3D714502" w14:textId="77777777" w:rsidR="00310549" w:rsidRDefault="00310549">
      <w:pPr>
        <w:pStyle w:val="ListParagraph"/>
        <w:spacing w:after="0"/>
        <w:ind w:left="0"/>
        <w:jc w:val="both"/>
        <w:rPr>
          <w:rFonts w:ascii="Times New Roman" w:hAnsi="Times New Roman"/>
          <w:b/>
          <w:bCs/>
          <w:sz w:val="24"/>
          <w:szCs w:val="24"/>
        </w:rPr>
      </w:pPr>
    </w:p>
    <w:p w14:paraId="3D7124E9" w14:textId="77777777" w:rsidR="00310549" w:rsidRDefault="00310549">
      <w:pPr>
        <w:pStyle w:val="ListParagraph"/>
        <w:spacing w:after="0"/>
        <w:ind w:left="0"/>
        <w:jc w:val="both"/>
        <w:rPr>
          <w:rFonts w:ascii="Times New Roman" w:hAnsi="Times New Roman"/>
          <w:b/>
          <w:bCs/>
          <w:sz w:val="24"/>
          <w:szCs w:val="24"/>
        </w:rPr>
      </w:pPr>
    </w:p>
    <w:p w14:paraId="38A1D304" w14:textId="77777777" w:rsidR="00310549" w:rsidRDefault="00310549">
      <w:pPr>
        <w:pStyle w:val="ListParagraph"/>
        <w:spacing w:after="0"/>
        <w:ind w:left="0"/>
        <w:jc w:val="both"/>
        <w:rPr>
          <w:rFonts w:ascii="Times New Roman" w:hAnsi="Times New Roman"/>
          <w:b/>
          <w:bCs/>
          <w:sz w:val="24"/>
          <w:szCs w:val="24"/>
        </w:rPr>
      </w:pPr>
    </w:p>
    <w:p w14:paraId="33290829" w14:textId="77777777" w:rsidR="00310549" w:rsidRDefault="00310549">
      <w:pPr>
        <w:pStyle w:val="ListParagraph"/>
        <w:spacing w:after="0"/>
        <w:ind w:left="0"/>
        <w:jc w:val="both"/>
        <w:rPr>
          <w:rFonts w:ascii="Times New Roman" w:hAnsi="Times New Roman"/>
          <w:b/>
          <w:bCs/>
          <w:sz w:val="24"/>
          <w:szCs w:val="24"/>
        </w:rPr>
      </w:pPr>
    </w:p>
    <w:p w14:paraId="482AE037" w14:textId="77777777" w:rsidR="00310549" w:rsidRDefault="00310549">
      <w:pPr>
        <w:pStyle w:val="ListParagraph"/>
        <w:spacing w:after="0"/>
        <w:ind w:left="0"/>
        <w:jc w:val="both"/>
        <w:rPr>
          <w:rFonts w:ascii="Times New Roman" w:hAnsi="Times New Roman"/>
          <w:b/>
          <w:bCs/>
          <w:sz w:val="24"/>
          <w:szCs w:val="24"/>
        </w:rPr>
      </w:pPr>
    </w:p>
    <w:p w14:paraId="2FE87739" w14:textId="77777777" w:rsidR="00310549" w:rsidRDefault="00310549">
      <w:pPr>
        <w:pStyle w:val="ListParagraph"/>
        <w:spacing w:after="0"/>
        <w:ind w:left="0"/>
        <w:jc w:val="both"/>
        <w:rPr>
          <w:rFonts w:ascii="Times New Roman" w:hAnsi="Times New Roman"/>
          <w:b/>
          <w:bCs/>
          <w:sz w:val="24"/>
          <w:szCs w:val="24"/>
        </w:rPr>
      </w:pPr>
    </w:p>
    <w:p w14:paraId="04328600" w14:textId="77777777" w:rsidR="00310549" w:rsidRDefault="00310549">
      <w:pPr>
        <w:pStyle w:val="ListParagraph"/>
        <w:spacing w:after="0"/>
        <w:ind w:left="0"/>
        <w:jc w:val="both"/>
        <w:rPr>
          <w:rFonts w:ascii="Times New Roman" w:hAnsi="Times New Roman"/>
          <w:b/>
          <w:bCs/>
          <w:sz w:val="24"/>
          <w:szCs w:val="24"/>
        </w:rPr>
      </w:pPr>
    </w:p>
    <w:p w14:paraId="214B5BA2" w14:textId="77777777" w:rsidR="00310549" w:rsidRDefault="00310549">
      <w:pPr>
        <w:pStyle w:val="ListParagraph"/>
        <w:spacing w:after="0"/>
        <w:ind w:left="0"/>
        <w:jc w:val="both"/>
        <w:rPr>
          <w:rFonts w:ascii="Times New Roman" w:hAnsi="Times New Roman"/>
          <w:b/>
          <w:bCs/>
          <w:sz w:val="24"/>
          <w:szCs w:val="24"/>
        </w:rPr>
      </w:pPr>
    </w:p>
    <w:p w14:paraId="63072114" w14:textId="77777777" w:rsidR="00310549" w:rsidRDefault="00310549">
      <w:pPr>
        <w:pStyle w:val="ListParagraph"/>
        <w:spacing w:after="0"/>
        <w:ind w:left="0"/>
        <w:jc w:val="both"/>
        <w:rPr>
          <w:rFonts w:ascii="Times New Roman" w:hAnsi="Times New Roman"/>
          <w:b/>
          <w:bCs/>
          <w:sz w:val="24"/>
          <w:szCs w:val="24"/>
        </w:rPr>
      </w:pPr>
    </w:p>
    <w:p w14:paraId="238CE431" w14:textId="77777777" w:rsidR="00310549" w:rsidRDefault="00310549">
      <w:pPr>
        <w:pStyle w:val="ListParagraph"/>
        <w:spacing w:after="0"/>
        <w:ind w:left="0"/>
        <w:jc w:val="both"/>
        <w:rPr>
          <w:rFonts w:ascii="Times New Roman" w:hAnsi="Times New Roman"/>
          <w:b/>
          <w:bCs/>
          <w:sz w:val="24"/>
          <w:szCs w:val="24"/>
        </w:rPr>
      </w:pPr>
    </w:p>
    <w:p w14:paraId="5D4BA53C" w14:textId="77777777" w:rsidR="00772EB3" w:rsidRDefault="00772EB3">
      <w:pPr>
        <w:pStyle w:val="ListParagraph"/>
        <w:spacing w:after="0"/>
        <w:ind w:left="0"/>
        <w:jc w:val="both"/>
        <w:rPr>
          <w:rFonts w:ascii="Times New Roman" w:hAnsi="Times New Roman"/>
          <w:b/>
          <w:bCs/>
          <w:sz w:val="24"/>
          <w:szCs w:val="24"/>
        </w:rPr>
      </w:pPr>
    </w:p>
    <w:p w14:paraId="65E8D33A" w14:textId="77777777" w:rsidR="00772EB3" w:rsidRDefault="00772EB3">
      <w:pPr>
        <w:pStyle w:val="ListParagraph"/>
        <w:spacing w:after="0"/>
        <w:ind w:left="0"/>
        <w:jc w:val="both"/>
        <w:rPr>
          <w:rFonts w:ascii="Times New Roman" w:hAnsi="Times New Roman"/>
          <w:b/>
          <w:bCs/>
          <w:sz w:val="24"/>
          <w:szCs w:val="24"/>
        </w:rPr>
      </w:pPr>
    </w:p>
    <w:p w14:paraId="7CDF1D9A" w14:textId="77777777" w:rsidR="00772EB3" w:rsidRDefault="00772EB3">
      <w:pPr>
        <w:pStyle w:val="ListParagraph"/>
        <w:spacing w:after="0"/>
        <w:ind w:left="0"/>
        <w:jc w:val="both"/>
        <w:rPr>
          <w:rFonts w:ascii="Times New Roman" w:hAnsi="Times New Roman"/>
          <w:b/>
          <w:bCs/>
          <w:sz w:val="24"/>
          <w:szCs w:val="24"/>
        </w:rPr>
      </w:pPr>
    </w:p>
    <w:p w14:paraId="07750110" w14:textId="167F90DD" w:rsidR="00310549" w:rsidRDefault="00000000">
      <w:pPr>
        <w:pStyle w:val="ListParagraph"/>
        <w:spacing w:after="0"/>
        <w:ind w:left="0"/>
        <w:jc w:val="both"/>
        <w:rPr>
          <w:rFonts w:ascii="Times New Roman" w:hAnsi="Times New Roman"/>
          <w:b/>
          <w:bCs/>
          <w:sz w:val="24"/>
          <w:szCs w:val="24"/>
        </w:rPr>
      </w:pPr>
      <w:r>
        <w:rPr>
          <w:rFonts w:ascii="Times New Roman" w:hAnsi="Times New Roman"/>
          <w:b/>
          <w:bCs/>
          <w:sz w:val="24"/>
          <w:szCs w:val="24"/>
        </w:rPr>
        <w:lastRenderedPageBreak/>
        <w:t xml:space="preserve">Pert </w:t>
      </w:r>
      <w:proofErr w:type="gramStart"/>
      <w:r>
        <w:rPr>
          <w:rFonts w:ascii="Times New Roman" w:hAnsi="Times New Roman"/>
          <w:b/>
          <w:bCs/>
          <w:sz w:val="24"/>
          <w:szCs w:val="24"/>
        </w:rPr>
        <w:t>Chart :</w:t>
      </w:r>
      <w:proofErr w:type="gramEnd"/>
      <w:r>
        <w:rPr>
          <w:rFonts w:ascii="Times New Roman" w:hAnsi="Times New Roman"/>
          <w:b/>
          <w:bCs/>
          <w:sz w:val="24"/>
          <w:szCs w:val="24"/>
        </w:rPr>
        <w:t>-</w:t>
      </w:r>
    </w:p>
    <w:p w14:paraId="2EB66C2D" w14:textId="2CA71F67" w:rsidR="00310549" w:rsidRPr="00772EB3" w:rsidRDefault="00772EB3" w:rsidP="00772EB3">
      <w:pPr>
        <w:spacing w:after="0"/>
        <w:jc w:val="both"/>
        <w:rPr>
          <w:rFonts w:ascii="Times New Roman" w:hAnsi="Times New Roman"/>
          <w:sz w:val="24"/>
          <w:szCs w:val="24"/>
        </w:rPr>
      </w:pPr>
      <w:r>
        <w:rPr>
          <w:rFonts w:ascii="Times New Roman" w:hAnsi="Times New Roman"/>
          <w:b/>
          <w:bCs/>
          <w:sz w:val="24"/>
          <w:szCs w:val="24"/>
        </w:rPr>
        <w:t>1.</w:t>
      </w:r>
      <w:r w:rsidRPr="00772EB3">
        <w:rPr>
          <w:rFonts w:ascii="Times New Roman" w:hAnsi="Times New Roman"/>
          <w:b/>
          <w:bCs/>
          <w:sz w:val="24"/>
          <w:szCs w:val="24"/>
        </w:rPr>
        <w:t xml:space="preserve">Network </w:t>
      </w:r>
      <w:proofErr w:type="gramStart"/>
      <w:r w:rsidRPr="00772EB3">
        <w:rPr>
          <w:rFonts w:ascii="Times New Roman" w:hAnsi="Times New Roman"/>
          <w:b/>
          <w:bCs/>
          <w:sz w:val="24"/>
          <w:szCs w:val="24"/>
        </w:rPr>
        <w:t>Diagram :</w:t>
      </w:r>
      <w:proofErr w:type="gramEnd"/>
    </w:p>
    <w:p w14:paraId="2760B804" w14:textId="50723CD1" w:rsidR="00310549" w:rsidRDefault="00772EB3">
      <w:pPr>
        <w:pStyle w:val="ListParagraph"/>
        <w:spacing w:after="0"/>
        <w:jc w:val="both"/>
        <w:rPr>
          <w:rFonts w:ascii="Times New Roman" w:hAnsi="Times New Roman"/>
          <w:b/>
          <w:bCs/>
          <w:sz w:val="24"/>
          <w:szCs w:val="24"/>
        </w:rPr>
      </w:pPr>
      <w:r>
        <w:rPr>
          <w:rFonts w:ascii="Times New Roman" w:hAnsi="Times New Roman"/>
          <w:b/>
          <w:bCs/>
          <w:noProof/>
          <w:sz w:val="24"/>
          <w:szCs w:val="24"/>
        </w:rPr>
        <w:drawing>
          <wp:inline distT="0" distB="0" distL="0" distR="0" wp14:anchorId="4993FD89" wp14:editId="5D5C8F20">
            <wp:extent cx="5353920" cy="2973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5391830" cy="2994907"/>
                    </a:xfrm>
                    <a:prstGeom prst="rect">
                      <a:avLst/>
                    </a:prstGeom>
                  </pic:spPr>
                </pic:pic>
              </a:graphicData>
            </a:graphic>
          </wp:inline>
        </w:drawing>
      </w:r>
    </w:p>
    <w:p w14:paraId="448037BC" w14:textId="7F119675" w:rsidR="00310549" w:rsidRPr="00772EB3" w:rsidRDefault="00772EB3" w:rsidP="00772EB3">
      <w:pPr>
        <w:spacing w:after="0"/>
        <w:jc w:val="both"/>
        <w:rPr>
          <w:rFonts w:ascii="Times New Roman" w:hAnsi="Times New Roman"/>
          <w:b/>
          <w:bCs/>
          <w:sz w:val="24"/>
          <w:szCs w:val="24"/>
        </w:rPr>
      </w:pPr>
      <w:r w:rsidRPr="00772EB3">
        <w:rPr>
          <w:rFonts w:ascii="Times New Roman" w:hAnsi="Times New Roman"/>
          <w:b/>
          <w:bCs/>
          <w:sz w:val="24"/>
          <w:szCs w:val="24"/>
        </w:rPr>
        <w:t>2.Critical Path Method (CPM</w:t>
      </w:r>
      <w:proofErr w:type="gramStart"/>
      <w:r w:rsidRPr="00772EB3">
        <w:rPr>
          <w:rFonts w:ascii="Times New Roman" w:hAnsi="Times New Roman"/>
          <w:b/>
          <w:bCs/>
          <w:sz w:val="24"/>
          <w:szCs w:val="24"/>
        </w:rPr>
        <w:t>) :</w:t>
      </w:r>
      <w:proofErr w:type="gramEnd"/>
    </w:p>
    <w:p w14:paraId="05E70FAD" w14:textId="77777777" w:rsidR="00310549" w:rsidRDefault="00310549">
      <w:pPr>
        <w:pStyle w:val="ListParagraph"/>
        <w:spacing w:after="0"/>
        <w:jc w:val="both"/>
        <w:rPr>
          <w:rFonts w:ascii="Times New Roman" w:hAnsi="Times New Roman"/>
          <w:sz w:val="24"/>
          <w:szCs w:val="24"/>
        </w:rPr>
      </w:pPr>
    </w:p>
    <w:p w14:paraId="0C51144D" w14:textId="77777777" w:rsidR="00310549" w:rsidRDefault="00310549">
      <w:pPr>
        <w:pStyle w:val="ListParagraph"/>
        <w:spacing w:after="0"/>
        <w:jc w:val="both"/>
        <w:rPr>
          <w:rFonts w:ascii="Times New Roman" w:hAnsi="Times New Roman"/>
          <w:sz w:val="24"/>
          <w:szCs w:val="24"/>
        </w:rPr>
      </w:pPr>
    </w:p>
    <w:p w14:paraId="1D848725" w14:textId="77777777" w:rsidR="00310549" w:rsidRDefault="00310549">
      <w:pPr>
        <w:pStyle w:val="ListParagraph"/>
        <w:spacing w:after="0"/>
        <w:jc w:val="both"/>
        <w:rPr>
          <w:rFonts w:ascii="Times New Roman" w:hAnsi="Times New Roman"/>
          <w:sz w:val="24"/>
          <w:szCs w:val="24"/>
        </w:rPr>
      </w:pPr>
    </w:p>
    <w:p w14:paraId="004160A0" w14:textId="520F0A55" w:rsidR="00310549" w:rsidRDefault="00772EB3">
      <w:pPr>
        <w:pStyle w:val="ListParagraph"/>
        <w:spacing w:after="0"/>
        <w:jc w:val="both"/>
        <w:rPr>
          <w:rFonts w:ascii="Times New Roman" w:hAnsi="Times New Roman"/>
          <w:sz w:val="24"/>
          <w:szCs w:val="24"/>
        </w:rPr>
      </w:pPr>
      <w:r>
        <w:rPr>
          <w:rFonts w:ascii="Times New Roman" w:hAnsi="Times New Roman"/>
          <w:noProof/>
          <w:sz w:val="24"/>
          <w:szCs w:val="24"/>
        </w:rPr>
        <w:drawing>
          <wp:inline distT="0" distB="0" distL="0" distR="0" wp14:anchorId="260C4D53" wp14:editId="13B11EED">
            <wp:extent cx="5667342" cy="24853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5675494" cy="2488965"/>
                    </a:xfrm>
                    <a:prstGeom prst="rect">
                      <a:avLst/>
                    </a:prstGeom>
                  </pic:spPr>
                </pic:pic>
              </a:graphicData>
            </a:graphic>
          </wp:inline>
        </w:drawing>
      </w:r>
    </w:p>
    <w:p w14:paraId="672486DB" w14:textId="77777777" w:rsidR="00310549" w:rsidRDefault="00310549">
      <w:pPr>
        <w:pStyle w:val="ListParagraph"/>
        <w:spacing w:after="0"/>
        <w:ind w:left="0"/>
        <w:jc w:val="both"/>
        <w:rPr>
          <w:rFonts w:ascii="Times New Roman" w:hAnsi="Times New Roman"/>
          <w:sz w:val="24"/>
          <w:szCs w:val="24"/>
        </w:rPr>
      </w:pPr>
    </w:p>
    <w:p w14:paraId="7F566A41" w14:textId="77777777" w:rsidR="00310549" w:rsidRDefault="00310549">
      <w:pPr>
        <w:pStyle w:val="ListParagraph"/>
        <w:spacing w:after="0"/>
        <w:ind w:left="0"/>
        <w:jc w:val="both"/>
        <w:rPr>
          <w:rFonts w:ascii="Times New Roman" w:hAnsi="Times New Roman"/>
          <w:sz w:val="24"/>
          <w:szCs w:val="24"/>
        </w:rPr>
      </w:pPr>
    </w:p>
    <w:p w14:paraId="31374104" w14:textId="77777777" w:rsidR="00310549" w:rsidRDefault="00310549">
      <w:pPr>
        <w:pStyle w:val="ListParagraph"/>
        <w:rPr>
          <w:rFonts w:ascii="Times New Roman" w:hAnsi="Times New Roman"/>
          <w:sz w:val="24"/>
          <w:szCs w:val="24"/>
        </w:rPr>
      </w:pPr>
    </w:p>
    <w:p w14:paraId="2FC6049B" w14:textId="77777777" w:rsidR="00310549" w:rsidRDefault="00000000">
      <w:pPr>
        <w:pStyle w:val="ListParagraph"/>
        <w:spacing w:after="0"/>
        <w:ind w:left="0"/>
        <w:jc w:val="both"/>
        <w:rPr>
          <w:rFonts w:ascii="Times New Roman" w:eastAsia="Noto Sans CJK SC Regular" w:hAnsi="Times New Roman"/>
        </w:rPr>
      </w:pPr>
      <w:r>
        <w:rPr>
          <w:rFonts w:ascii="Times New Roman" w:hAnsi="Times New Roman"/>
        </w:rPr>
        <w:t>CPM= 1,3,6,8,10,11,12,13</w:t>
      </w:r>
    </w:p>
    <w:p w14:paraId="5AAB7317" w14:textId="77777777" w:rsidR="00310549" w:rsidRDefault="00000000">
      <w:pPr>
        <w:pStyle w:val="ListParagraph"/>
        <w:spacing w:after="0"/>
        <w:ind w:left="0"/>
        <w:jc w:val="both"/>
        <w:rPr>
          <w:rFonts w:ascii="Times New Roman" w:hAnsi="Times New Roman"/>
        </w:rPr>
      </w:pPr>
      <w:r>
        <w:rPr>
          <w:rFonts w:ascii="Times New Roman" w:hAnsi="Times New Roman"/>
        </w:rPr>
        <w:t>Total Duration= 3+3+4+15+14+5+12+4=60 days</w:t>
      </w:r>
    </w:p>
    <w:p w14:paraId="7E6B2FD0" w14:textId="77777777" w:rsidR="00310549" w:rsidRDefault="00310549">
      <w:pPr>
        <w:jc w:val="both"/>
        <w:rPr>
          <w:rFonts w:ascii="Times New Roman" w:hAnsi="Times New Roman"/>
          <w:sz w:val="24"/>
          <w:szCs w:val="24"/>
        </w:rPr>
      </w:pPr>
    </w:p>
    <w:p w14:paraId="7116456E" w14:textId="77777777" w:rsidR="00310549" w:rsidRDefault="00310549">
      <w:pPr>
        <w:jc w:val="both"/>
        <w:rPr>
          <w:rFonts w:ascii="Times New Roman" w:hAnsi="Times New Roman"/>
          <w:sz w:val="24"/>
          <w:szCs w:val="24"/>
        </w:rPr>
      </w:pPr>
    </w:p>
    <w:p w14:paraId="7E728B5D" w14:textId="77777777" w:rsidR="00310549" w:rsidRDefault="00310549">
      <w:pPr>
        <w:jc w:val="both"/>
        <w:rPr>
          <w:rFonts w:ascii="Times New Roman" w:hAnsi="Times New Roman"/>
          <w:b/>
          <w:bCs/>
          <w:sz w:val="24"/>
          <w:szCs w:val="24"/>
        </w:rPr>
      </w:pPr>
    </w:p>
    <w:p w14:paraId="0B59591D" w14:textId="35076A36" w:rsidR="00310549" w:rsidRDefault="00000000">
      <w:pPr>
        <w:jc w:val="both"/>
        <w:rPr>
          <w:rFonts w:ascii="Times New Roman" w:hAnsi="Times New Roman"/>
          <w:b/>
          <w:bCs/>
          <w:sz w:val="24"/>
          <w:szCs w:val="24"/>
        </w:rPr>
      </w:pPr>
      <w:r>
        <w:rPr>
          <w:rFonts w:ascii="Times New Roman" w:hAnsi="Times New Roman"/>
          <w:b/>
          <w:bCs/>
          <w:sz w:val="24"/>
          <w:szCs w:val="24"/>
        </w:rPr>
        <w:t>Work Breakdown Structure (WBS</w:t>
      </w:r>
      <w:proofErr w:type="gramStart"/>
      <w:r>
        <w:rPr>
          <w:rFonts w:ascii="Times New Roman" w:hAnsi="Times New Roman"/>
          <w:b/>
          <w:bCs/>
          <w:sz w:val="24"/>
          <w:szCs w:val="24"/>
        </w:rPr>
        <w:t>) :</w:t>
      </w:r>
      <w:proofErr w:type="gramEnd"/>
    </w:p>
    <w:p w14:paraId="78826A16" w14:textId="241B9B6A" w:rsidR="00655570" w:rsidRDefault="00655570">
      <w:pPr>
        <w:jc w:val="both"/>
        <w:rPr>
          <w:rFonts w:ascii="Times New Roman" w:hAnsi="Times New Roman"/>
          <w:b/>
          <w:bCs/>
          <w:sz w:val="24"/>
          <w:szCs w:val="24"/>
        </w:rPr>
      </w:pPr>
    </w:p>
    <w:p w14:paraId="5225E4FC" w14:textId="273AE0AB" w:rsidR="00655570" w:rsidRDefault="00655570">
      <w:pPr>
        <w:jc w:val="both"/>
        <w:rPr>
          <w:rFonts w:ascii="Times New Roman" w:hAnsi="Times New Roman"/>
          <w:b/>
          <w:bCs/>
          <w:sz w:val="24"/>
          <w:szCs w:val="24"/>
        </w:rPr>
      </w:pPr>
      <w:r>
        <w:rPr>
          <w:rFonts w:ascii="Times New Roman" w:hAnsi="Times New Roman"/>
          <w:b/>
          <w:bCs/>
          <w:noProof/>
          <w:sz w:val="24"/>
          <w:szCs w:val="24"/>
        </w:rPr>
        <w:drawing>
          <wp:inline distT="0" distB="0" distL="0" distR="0" wp14:anchorId="18C9B5C6" wp14:editId="5C1AE34F">
            <wp:extent cx="5731510" cy="335724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357245"/>
                    </a:xfrm>
                    <a:prstGeom prst="rect">
                      <a:avLst/>
                    </a:prstGeom>
                  </pic:spPr>
                </pic:pic>
              </a:graphicData>
            </a:graphic>
          </wp:inline>
        </w:drawing>
      </w:r>
    </w:p>
    <w:p w14:paraId="7DBC576B" w14:textId="77777777" w:rsidR="00310549" w:rsidRDefault="00310549">
      <w:pPr>
        <w:jc w:val="both"/>
        <w:rPr>
          <w:rFonts w:ascii="Times New Roman" w:hAnsi="Times New Roman"/>
          <w:b/>
          <w:bCs/>
          <w:sz w:val="24"/>
          <w:szCs w:val="24"/>
        </w:rPr>
      </w:pPr>
    </w:p>
    <w:p w14:paraId="3D729251" w14:textId="77777777" w:rsidR="00310549" w:rsidRDefault="00310549">
      <w:pPr>
        <w:jc w:val="both"/>
        <w:rPr>
          <w:rFonts w:ascii="Times New Roman" w:hAnsi="Times New Roman"/>
          <w:b/>
          <w:bCs/>
          <w:sz w:val="24"/>
          <w:szCs w:val="24"/>
        </w:rPr>
      </w:pPr>
    </w:p>
    <w:p w14:paraId="6F63FD5F" w14:textId="22EEB0AE" w:rsidR="00310549" w:rsidRDefault="00310549">
      <w:pPr>
        <w:jc w:val="both"/>
      </w:pPr>
    </w:p>
    <w:p w14:paraId="69FC1E72" w14:textId="77777777" w:rsidR="00310549" w:rsidRDefault="00310549">
      <w:pPr>
        <w:jc w:val="both"/>
      </w:pPr>
    </w:p>
    <w:p w14:paraId="0828DBDA" w14:textId="77777777" w:rsidR="00310549" w:rsidRDefault="00310549">
      <w:pPr>
        <w:jc w:val="both"/>
      </w:pPr>
    </w:p>
    <w:p w14:paraId="2286E4E8" w14:textId="77777777" w:rsidR="00310549" w:rsidRDefault="00310549">
      <w:pPr>
        <w:jc w:val="both"/>
      </w:pPr>
    </w:p>
    <w:p w14:paraId="2C08604A" w14:textId="77777777" w:rsidR="00310549" w:rsidRDefault="00310549">
      <w:pPr>
        <w:jc w:val="both"/>
        <w:rPr>
          <w:b/>
          <w:bCs/>
          <w:sz w:val="24"/>
          <w:szCs w:val="24"/>
        </w:rPr>
      </w:pPr>
    </w:p>
    <w:p w14:paraId="5862BFB6" w14:textId="77777777" w:rsidR="00310549" w:rsidRDefault="00310549">
      <w:pPr>
        <w:jc w:val="both"/>
        <w:rPr>
          <w:b/>
          <w:bCs/>
          <w:sz w:val="24"/>
          <w:szCs w:val="24"/>
        </w:rPr>
      </w:pPr>
    </w:p>
    <w:p w14:paraId="5F61983C" w14:textId="77777777" w:rsidR="00310549" w:rsidRDefault="00310549">
      <w:pPr>
        <w:jc w:val="both"/>
        <w:rPr>
          <w:b/>
          <w:bCs/>
          <w:sz w:val="24"/>
          <w:szCs w:val="24"/>
        </w:rPr>
      </w:pPr>
    </w:p>
    <w:p w14:paraId="01E75DEA" w14:textId="77777777" w:rsidR="00772EB3" w:rsidRDefault="00772EB3">
      <w:pPr>
        <w:jc w:val="both"/>
        <w:rPr>
          <w:b/>
          <w:bCs/>
          <w:sz w:val="24"/>
          <w:szCs w:val="24"/>
        </w:rPr>
      </w:pPr>
    </w:p>
    <w:p w14:paraId="4FC65753" w14:textId="240A894A" w:rsidR="00310549" w:rsidRDefault="00000000">
      <w:pPr>
        <w:jc w:val="both"/>
        <w:rPr>
          <w:b/>
          <w:bCs/>
          <w:sz w:val="24"/>
          <w:szCs w:val="24"/>
        </w:rPr>
      </w:pPr>
      <w:r>
        <w:rPr>
          <w:b/>
          <w:bCs/>
          <w:sz w:val="24"/>
          <w:szCs w:val="24"/>
        </w:rPr>
        <w:lastRenderedPageBreak/>
        <w:t xml:space="preserve">Project </w:t>
      </w:r>
      <w:proofErr w:type="gramStart"/>
      <w:r>
        <w:rPr>
          <w:b/>
          <w:bCs/>
          <w:sz w:val="24"/>
          <w:szCs w:val="24"/>
        </w:rPr>
        <w:t>Calendar :</w:t>
      </w:r>
      <w:proofErr w:type="gramEnd"/>
    </w:p>
    <w:p w14:paraId="4341A6F7" w14:textId="48AF1C5C" w:rsidR="00772EB3" w:rsidRDefault="00772EB3">
      <w:pPr>
        <w:jc w:val="both"/>
        <w:rPr>
          <w:b/>
          <w:bCs/>
          <w:sz w:val="24"/>
          <w:szCs w:val="24"/>
        </w:rPr>
      </w:pPr>
    </w:p>
    <w:p w14:paraId="00DFCBF8" w14:textId="77777777" w:rsidR="00772EB3" w:rsidRDefault="00772EB3">
      <w:pPr>
        <w:jc w:val="both"/>
        <w:rPr>
          <w:b/>
          <w:bCs/>
          <w:sz w:val="24"/>
          <w:szCs w:val="24"/>
        </w:rPr>
      </w:pPr>
    </w:p>
    <w:p w14:paraId="2CF5C7D5" w14:textId="6BFFF910" w:rsidR="00772EB3" w:rsidRDefault="00772EB3">
      <w:pPr>
        <w:jc w:val="both"/>
        <w:rPr>
          <w:b/>
          <w:bCs/>
          <w:sz w:val="24"/>
          <w:szCs w:val="24"/>
        </w:rPr>
      </w:pPr>
    </w:p>
    <w:p w14:paraId="5602CDFA" w14:textId="77777777" w:rsidR="00772EB3" w:rsidRDefault="00772EB3">
      <w:pPr>
        <w:jc w:val="both"/>
        <w:rPr>
          <w:b/>
          <w:bCs/>
          <w:sz w:val="24"/>
          <w:szCs w:val="24"/>
        </w:rPr>
      </w:pPr>
    </w:p>
    <w:p w14:paraId="0710EDE9" w14:textId="77777777" w:rsidR="00310549" w:rsidRDefault="00000000">
      <w:r>
        <w:rPr>
          <w:noProof/>
        </w:rPr>
        <w:drawing>
          <wp:inline distT="0" distB="0" distL="0" distR="0" wp14:anchorId="250A7DD6" wp14:editId="1E8A2E12">
            <wp:extent cx="5731510" cy="3827145"/>
            <wp:effectExtent l="0" t="0" r="2540" b="1905"/>
            <wp:docPr id="1034" name="Picture 9"/>
            <wp:cNvGraphicFramePr/>
            <a:graphic xmlns:a="http://schemas.openxmlformats.org/drawingml/2006/main">
              <a:graphicData uri="http://schemas.openxmlformats.org/drawingml/2006/picture">
                <pic:pic xmlns:pic="http://schemas.openxmlformats.org/drawingml/2006/picture">
                  <pic:nvPicPr>
                    <pic:cNvPr id="1034" name="Picture 9"/>
                    <pic:cNvPicPr/>
                  </pic:nvPicPr>
                  <pic:blipFill>
                    <a:blip r:embed="rId17" cstate="print"/>
                    <a:srcRect/>
                    <a:stretch>
                      <a:fillRect/>
                    </a:stretch>
                  </pic:blipFill>
                  <pic:spPr>
                    <a:xfrm>
                      <a:off x="0" y="0"/>
                      <a:ext cx="5731510" cy="3827145"/>
                    </a:xfrm>
                    <a:prstGeom prst="rect">
                      <a:avLst/>
                    </a:prstGeom>
                  </pic:spPr>
                </pic:pic>
              </a:graphicData>
            </a:graphic>
          </wp:inline>
        </w:drawing>
      </w:r>
      <w:r>
        <w:t xml:space="preserve"> </w:t>
      </w:r>
    </w:p>
    <w:p w14:paraId="2F83C68F" w14:textId="77777777" w:rsidR="00310549" w:rsidRDefault="00310549"/>
    <w:p w14:paraId="5BE3D587" w14:textId="77777777" w:rsidR="00772EB3" w:rsidRDefault="00772EB3">
      <w:pPr>
        <w:rPr>
          <w:b/>
          <w:bCs/>
          <w:sz w:val="24"/>
          <w:szCs w:val="24"/>
        </w:rPr>
      </w:pPr>
    </w:p>
    <w:p w14:paraId="28EB9B9F" w14:textId="77777777" w:rsidR="00772EB3" w:rsidRDefault="00772EB3">
      <w:pPr>
        <w:rPr>
          <w:b/>
          <w:bCs/>
          <w:sz w:val="24"/>
          <w:szCs w:val="24"/>
        </w:rPr>
      </w:pPr>
    </w:p>
    <w:p w14:paraId="1FA1DC5A" w14:textId="77777777" w:rsidR="00772EB3" w:rsidRDefault="00772EB3">
      <w:pPr>
        <w:rPr>
          <w:b/>
          <w:bCs/>
          <w:sz w:val="24"/>
          <w:szCs w:val="24"/>
        </w:rPr>
      </w:pPr>
    </w:p>
    <w:p w14:paraId="556E59A6" w14:textId="77777777" w:rsidR="00772EB3" w:rsidRDefault="00772EB3">
      <w:pPr>
        <w:rPr>
          <w:b/>
          <w:bCs/>
          <w:sz w:val="24"/>
          <w:szCs w:val="24"/>
        </w:rPr>
      </w:pPr>
    </w:p>
    <w:p w14:paraId="0490868C" w14:textId="77777777" w:rsidR="00772EB3" w:rsidRDefault="00772EB3">
      <w:pPr>
        <w:rPr>
          <w:b/>
          <w:bCs/>
          <w:sz w:val="24"/>
          <w:szCs w:val="24"/>
        </w:rPr>
      </w:pPr>
    </w:p>
    <w:p w14:paraId="38CA9E54" w14:textId="77777777" w:rsidR="00772EB3" w:rsidRDefault="00772EB3">
      <w:pPr>
        <w:rPr>
          <w:b/>
          <w:bCs/>
          <w:sz w:val="24"/>
          <w:szCs w:val="24"/>
        </w:rPr>
      </w:pPr>
    </w:p>
    <w:p w14:paraId="48C87D56" w14:textId="77777777" w:rsidR="00772EB3" w:rsidRDefault="00772EB3">
      <w:pPr>
        <w:rPr>
          <w:b/>
          <w:bCs/>
          <w:sz w:val="24"/>
          <w:szCs w:val="24"/>
        </w:rPr>
      </w:pPr>
    </w:p>
    <w:p w14:paraId="30FFD2C0" w14:textId="77777777" w:rsidR="00772EB3" w:rsidRDefault="00772EB3">
      <w:pPr>
        <w:rPr>
          <w:b/>
          <w:bCs/>
          <w:sz w:val="24"/>
          <w:szCs w:val="24"/>
        </w:rPr>
      </w:pPr>
    </w:p>
    <w:p w14:paraId="6D65174A" w14:textId="7078413F" w:rsidR="00310549" w:rsidRDefault="00000000">
      <w:pPr>
        <w:rPr>
          <w:b/>
          <w:bCs/>
          <w:sz w:val="24"/>
          <w:szCs w:val="24"/>
        </w:rPr>
      </w:pPr>
      <w:r>
        <w:rPr>
          <w:b/>
          <w:bCs/>
          <w:sz w:val="24"/>
          <w:szCs w:val="24"/>
        </w:rPr>
        <w:t xml:space="preserve">Project </w:t>
      </w:r>
      <w:proofErr w:type="gramStart"/>
      <w:r>
        <w:rPr>
          <w:b/>
          <w:bCs/>
          <w:sz w:val="24"/>
          <w:szCs w:val="24"/>
        </w:rPr>
        <w:t>Timeline :</w:t>
      </w:r>
      <w:proofErr w:type="gramEnd"/>
      <w:r>
        <w:rPr>
          <w:b/>
          <w:bCs/>
          <w:sz w:val="24"/>
          <w:szCs w:val="24"/>
        </w:rPr>
        <w:t xml:space="preserve"> </w:t>
      </w:r>
    </w:p>
    <w:p w14:paraId="506C12CF" w14:textId="30950A9B" w:rsidR="00772EB3" w:rsidRDefault="00772EB3">
      <w:pPr>
        <w:rPr>
          <w:b/>
          <w:bCs/>
          <w:sz w:val="24"/>
          <w:szCs w:val="24"/>
        </w:rPr>
      </w:pPr>
    </w:p>
    <w:p w14:paraId="60C4B120" w14:textId="74CC0A23" w:rsidR="00772EB3" w:rsidRDefault="00772EB3">
      <w:pPr>
        <w:rPr>
          <w:b/>
          <w:bCs/>
          <w:sz w:val="24"/>
          <w:szCs w:val="24"/>
        </w:rPr>
      </w:pPr>
    </w:p>
    <w:p w14:paraId="52ADE809" w14:textId="74AB7CE7" w:rsidR="00772EB3" w:rsidRDefault="00772EB3">
      <w:pPr>
        <w:rPr>
          <w:b/>
          <w:bCs/>
          <w:sz w:val="24"/>
          <w:szCs w:val="24"/>
        </w:rPr>
      </w:pPr>
    </w:p>
    <w:p w14:paraId="71E3AFBD" w14:textId="77777777" w:rsidR="00772EB3" w:rsidRDefault="00772EB3">
      <w:pPr>
        <w:rPr>
          <w:b/>
          <w:bCs/>
          <w:sz w:val="24"/>
          <w:szCs w:val="24"/>
        </w:rPr>
      </w:pPr>
    </w:p>
    <w:p w14:paraId="5A3B6CB0" w14:textId="77777777" w:rsidR="00310549" w:rsidRDefault="00000000">
      <w:r>
        <w:rPr>
          <w:noProof/>
        </w:rPr>
        <w:drawing>
          <wp:inline distT="0" distB="0" distL="0" distR="0" wp14:anchorId="36162C46" wp14:editId="0BAD5B11">
            <wp:extent cx="5731510" cy="2975610"/>
            <wp:effectExtent l="0" t="0" r="2540" b="0"/>
            <wp:docPr id="1035" name="Picture 10"/>
            <wp:cNvGraphicFramePr/>
            <a:graphic xmlns:a="http://schemas.openxmlformats.org/drawingml/2006/main">
              <a:graphicData uri="http://schemas.openxmlformats.org/drawingml/2006/picture">
                <pic:pic xmlns:pic="http://schemas.openxmlformats.org/drawingml/2006/picture">
                  <pic:nvPicPr>
                    <pic:cNvPr id="1035" name="Picture 10"/>
                    <pic:cNvPicPr/>
                  </pic:nvPicPr>
                  <pic:blipFill>
                    <a:blip r:embed="rId18" cstate="print"/>
                    <a:srcRect/>
                    <a:stretch>
                      <a:fillRect/>
                    </a:stretch>
                  </pic:blipFill>
                  <pic:spPr>
                    <a:xfrm>
                      <a:off x="0" y="0"/>
                      <a:ext cx="5731510" cy="2975610"/>
                    </a:xfrm>
                    <a:prstGeom prst="rect">
                      <a:avLst/>
                    </a:prstGeom>
                  </pic:spPr>
                </pic:pic>
              </a:graphicData>
            </a:graphic>
          </wp:inline>
        </w:drawing>
      </w:r>
    </w:p>
    <w:p w14:paraId="2CADCCED" w14:textId="77777777" w:rsidR="00772EB3" w:rsidRDefault="00772EB3">
      <w:pPr>
        <w:rPr>
          <w:rFonts w:ascii="Times New Roman" w:hAnsi="Times New Roman"/>
          <w:b/>
          <w:bCs/>
          <w:sz w:val="24"/>
          <w:szCs w:val="24"/>
        </w:rPr>
      </w:pPr>
    </w:p>
    <w:p w14:paraId="3CEA742D" w14:textId="77777777" w:rsidR="00772EB3" w:rsidRDefault="00772EB3">
      <w:pPr>
        <w:rPr>
          <w:rFonts w:ascii="Times New Roman" w:hAnsi="Times New Roman"/>
          <w:b/>
          <w:bCs/>
          <w:sz w:val="24"/>
          <w:szCs w:val="24"/>
        </w:rPr>
      </w:pPr>
    </w:p>
    <w:p w14:paraId="52168820" w14:textId="77777777" w:rsidR="00772EB3" w:rsidRDefault="00772EB3">
      <w:pPr>
        <w:rPr>
          <w:rFonts w:ascii="Times New Roman" w:hAnsi="Times New Roman"/>
          <w:b/>
          <w:bCs/>
          <w:sz w:val="24"/>
          <w:szCs w:val="24"/>
        </w:rPr>
      </w:pPr>
    </w:p>
    <w:p w14:paraId="1E32537D" w14:textId="77777777" w:rsidR="00772EB3" w:rsidRDefault="00772EB3">
      <w:pPr>
        <w:rPr>
          <w:rFonts w:ascii="Times New Roman" w:hAnsi="Times New Roman"/>
          <w:b/>
          <w:bCs/>
          <w:sz w:val="24"/>
          <w:szCs w:val="24"/>
        </w:rPr>
      </w:pPr>
    </w:p>
    <w:p w14:paraId="6D9A8A63" w14:textId="77777777" w:rsidR="00772EB3" w:rsidRDefault="00772EB3">
      <w:pPr>
        <w:rPr>
          <w:rFonts w:ascii="Times New Roman" w:hAnsi="Times New Roman"/>
          <w:b/>
          <w:bCs/>
          <w:sz w:val="24"/>
          <w:szCs w:val="24"/>
        </w:rPr>
      </w:pPr>
    </w:p>
    <w:p w14:paraId="3123E744" w14:textId="77777777" w:rsidR="00772EB3" w:rsidRDefault="00772EB3">
      <w:pPr>
        <w:rPr>
          <w:rFonts w:ascii="Times New Roman" w:hAnsi="Times New Roman"/>
          <w:b/>
          <w:bCs/>
          <w:sz w:val="24"/>
          <w:szCs w:val="24"/>
        </w:rPr>
      </w:pPr>
    </w:p>
    <w:p w14:paraId="4E0543AD" w14:textId="77777777" w:rsidR="00772EB3" w:rsidRDefault="00772EB3">
      <w:pPr>
        <w:rPr>
          <w:rFonts w:ascii="Times New Roman" w:hAnsi="Times New Roman"/>
          <w:b/>
          <w:bCs/>
          <w:sz w:val="24"/>
          <w:szCs w:val="24"/>
        </w:rPr>
      </w:pPr>
    </w:p>
    <w:p w14:paraId="5BBB14CA" w14:textId="77777777" w:rsidR="00772EB3" w:rsidRDefault="00772EB3">
      <w:pPr>
        <w:rPr>
          <w:rFonts w:ascii="Times New Roman" w:hAnsi="Times New Roman"/>
          <w:b/>
          <w:bCs/>
          <w:sz w:val="24"/>
          <w:szCs w:val="24"/>
        </w:rPr>
      </w:pPr>
    </w:p>
    <w:p w14:paraId="3F758C4B" w14:textId="77777777" w:rsidR="00772EB3" w:rsidRDefault="00772EB3">
      <w:pPr>
        <w:rPr>
          <w:rFonts w:ascii="Times New Roman" w:hAnsi="Times New Roman"/>
          <w:b/>
          <w:bCs/>
          <w:sz w:val="24"/>
          <w:szCs w:val="24"/>
        </w:rPr>
      </w:pPr>
    </w:p>
    <w:p w14:paraId="1364B146" w14:textId="77777777" w:rsidR="00772EB3" w:rsidRDefault="00000000">
      <w:pPr>
        <w:rPr>
          <w:rFonts w:ascii="Times New Roman" w:hAnsi="Times New Roman"/>
        </w:rPr>
      </w:pPr>
      <w:proofErr w:type="gramStart"/>
      <w:r>
        <w:rPr>
          <w:rFonts w:ascii="Times New Roman" w:hAnsi="Times New Roman"/>
          <w:b/>
          <w:bCs/>
          <w:sz w:val="24"/>
          <w:szCs w:val="24"/>
        </w:rPr>
        <w:t>Conclusion :</w:t>
      </w:r>
      <w:proofErr w:type="gramEnd"/>
      <w:r>
        <w:rPr>
          <w:rFonts w:ascii="Times New Roman" w:hAnsi="Times New Roman"/>
        </w:rPr>
        <w:t xml:space="preserve"> </w:t>
      </w:r>
    </w:p>
    <w:p w14:paraId="34C5910D" w14:textId="1B93E27E" w:rsidR="00310549" w:rsidRDefault="00000000">
      <w:pPr>
        <w:rPr>
          <w:rFonts w:ascii="Times New Roman" w:hAnsi="Times New Roman"/>
        </w:rPr>
      </w:pPr>
      <w:r>
        <w:rPr>
          <w:rFonts w:ascii="Times New Roman" w:hAnsi="Times New Roman"/>
          <w:sz w:val="24"/>
          <w:szCs w:val="24"/>
        </w:rPr>
        <w:t xml:space="preserve">This proposed </w:t>
      </w:r>
      <w:r w:rsidR="00655570">
        <w:rPr>
          <w:rFonts w:ascii="Times New Roman" w:hAnsi="Times New Roman"/>
          <w:sz w:val="24"/>
          <w:szCs w:val="24"/>
        </w:rPr>
        <w:t>Food Order</w:t>
      </w:r>
      <w:r>
        <w:rPr>
          <w:rFonts w:ascii="Times New Roman" w:hAnsi="Times New Roman"/>
          <w:sz w:val="24"/>
          <w:szCs w:val="24"/>
        </w:rPr>
        <w:t xml:space="preserve"> Management System gives a reliable platform for both </w:t>
      </w:r>
      <w:r w:rsidR="00655570">
        <w:rPr>
          <w:rFonts w:ascii="Times New Roman" w:hAnsi="Times New Roman"/>
          <w:sz w:val="24"/>
          <w:szCs w:val="24"/>
        </w:rPr>
        <w:t>customers</w:t>
      </w:r>
      <w:r>
        <w:rPr>
          <w:rFonts w:ascii="Times New Roman" w:hAnsi="Times New Roman"/>
          <w:sz w:val="24"/>
          <w:szCs w:val="24"/>
        </w:rPr>
        <w:t xml:space="preserve">. </w:t>
      </w:r>
      <w:proofErr w:type="gramStart"/>
      <w:r>
        <w:rPr>
          <w:rFonts w:ascii="Times New Roman" w:hAnsi="Times New Roman"/>
          <w:sz w:val="24"/>
          <w:szCs w:val="24"/>
        </w:rPr>
        <w:t>Hence</w:t>
      </w:r>
      <w:proofErr w:type="gramEnd"/>
      <w:r>
        <w:rPr>
          <w:rFonts w:ascii="Times New Roman" w:hAnsi="Times New Roman"/>
          <w:sz w:val="24"/>
          <w:szCs w:val="24"/>
        </w:rPr>
        <w:t xml:space="preserve"> we are created the project plan.</w:t>
      </w:r>
    </w:p>
    <w:p w14:paraId="1A5A75E5" w14:textId="77777777" w:rsidR="00310549" w:rsidRDefault="00310549"/>
    <w:sectPr w:rsidR="0031054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857A63" w14:textId="77777777" w:rsidR="00D37248" w:rsidRDefault="00D37248">
      <w:pPr>
        <w:spacing w:line="240" w:lineRule="auto"/>
      </w:pPr>
      <w:r>
        <w:separator/>
      </w:r>
    </w:p>
  </w:endnote>
  <w:endnote w:type="continuationSeparator" w:id="0">
    <w:p w14:paraId="3A7A88DA" w14:textId="77777777" w:rsidR="00D37248" w:rsidRDefault="00D372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Noto Sans CJK SC Regular">
    <w:altName w:val="Segoe Print"/>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9188A3" w14:textId="77777777" w:rsidR="00D37248" w:rsidRDefault="00D37248">
      <w:pPr>
        <w:spacing w:before="0" w:after="0"/>
      </w:pPr>
      <w:r>
        <w:separator/>
      </w:r>
    </w:p>
  </w:footnote>
  <w:footnote w:type="continuationSeparator" w:id="0">
    <w:p w14:paraId="06C604AD" w14:textId="77777777" w:rsidR="00D37248" w:rsidRDefault="00D37248">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 w15:restartNumberingAfterBreak="0">
    <w:nsid w:val="00000002"/>
    <w:multiLevelType w:val="multilevel"/>
    <w:tmpl w:val="00000002"/>
    <w:lvl w:ilvl="0">
      <w:start w:val="1"/>
      <w:numFmt w:val="bullet"/>
      <w:lvlText w:val="o"/>
      <w:lvlJc w:val="left"/>
      <w:pPr>
        <w:ind w:left="2160" w:hanging="360"/>
      </w:pPr>
      <w:rPr>
        <w:rFonts w:ascii="Courier New" w:hAnsi="Courier New" w:cs="Courier New"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 w15:restartNumberingAfterBreak="0">
    <w:nsid w:val="00000003"/>
    <w:multiLevelType w:val="multilevel"/>
    <w:tmpl w:val="00000003"/>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3" w15:restartNumberingAfterBreak="0">
    <w:nsid w:val="00000004"/>
    <w:multiLevelType w:val="multilevel"/>
    <w:tmpl w:val="00000004"/>
    <w:lvl w:ilvl="0">
      <w:start w:val="1"/>
      <w:numFmt w:val="bullet"/>
      <w:lvlText w:val="o"/>
      <w:lvlJc w:val="left"/>
      <w:pPr>
        <w:ind w:left="2160" w:hanging="360"/>
      </w:pPr>
      <w:rPr>
        <w:rFonts w:ascii="Courier New" w:hAnsi="Courier New" w:cs="Courier New"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4" w15:restartNumberingAfterBreak="0">
    <w:nsid w:val="00000005"/>
    <w:multiLevelType w:val="multilevel"/>
    <w:tmpl w:val="00000005"/>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5" w15:restartNumberingAfterBreak="0">
    <w:nsid w:val="00000006"/>
    <w:multiLevelType w:val="multilevel"/>
    <w:tmpl w:val="00000006"/>
    <w:lvl w:ilvl="0">
      <w:start w:val="1"/>
      <w:numFmt w:val="bullet"/>
      <w:lvlText w:val="•"/>
      <w:lvlJc w:val="left"/>
      <w:pPr>
        <w:tabs>
          <w:tab w:val="left" w:pos="720"/>
        </w:tabs>
        <w:ind w:left="720" w:hanging="360"/>
      </w:pPr>
      <w:rPr>
        <w:rFonts w:ascii="Arial" w:hAnsi="Arial" w:cs="Arial" w:hint="default"/>
      </w:rPr>
    </w:lvl>
    <w:lvl w:ilvl="1">
      <w:start w:val="1"/>
      <w:numFmt w:val="bullet"/>
      <w:lvlText w:val="•"/>
      <w:lvlJc w:val="left"/>
      <w:pPr>
        <w:tabs>
          <w:tab w:val="left" w:pos="1440"/>
        </w:tabs>
        <w:ind w:left="1440" w:hanging="360"/>
      </w:pPr>
      <w:rPr>
        <w:rFonts w:ascii="Arial" w:hAnsi="Arial" w:cs="Arial" w:hint="default"/>
      </w:rPr>
    </w:lvl>
    <w:lvl w:ilvl="2">
      <w:start w:val="1"/>
      <w:numFmt w:val="bullet"/>
      <w:lvlText w:val="•"/>
      <w:lvlJc w:val="left"/>
      <w:pPr>
        <w:tabs>
          <w:tab w:val="left" w:pos="2160"/>
        </w:tabs>
        <w:ind w:left="2160" w:hanging="360"/>
      </w:pPr>
      <w:rPr>
        <w:rFonts w:ascii="Arial" w:hAnsi="Arial" w:cs="Arial" w:hint="default"/>
      </w:rPr>
    </w:lvl>
    <w:lvl w:ilvl="3">
      <w:start w:val="1"/>
      <w:numFmt w:val="bullet"/>
      <w:lvlText w:val="•"/>
      <w:lvlJc w:val="left"/>
      <w:pPr>
        <w:tabs>
          <w:tab w:val="left" w:pos="2880"/>
        </w:tabs>
        <w:ind w:left="2880" w:hanging="360"/>
      </w:pPr>
      <w:rPr>
        <w:rFonts w:ascii="Arial" w:hAnsi="Arial" w:cs="Arial" w:hint="default"/>
      </w:rPr>
    </w:lvl>
    <w:lvl w:ilvl="4">
      <w:start w:val="1"/>
      <w:numFmt w:val="bullet"/>
      <w:lvlText w:val="•"/>
      <w:lvlJc w:val="left"/>
      <w:pPr>
        <w:tabs>
          <w:tab w:val="left" w:pos="3600"/>
        </w:tabs>
        <w:ind w:left="3600" w:hanging="360"/>
      </w:pPr>
      <w:rPr>
        <w:rFonts w:ascii="Arial" w:hAnsi="Arial" w:cs="Arial" w:hint="default"/>
      </w:rPr>
    </w:lvl>
    <w:lvl w:ilvl="5">
      <w:start w:val="1"/>
      <w:numFmt w:val="bullet"/>
      <w:lvlText w:val="•"/>
      <w:lvlJc w:val="left"/>
      <w:pPr>
        <w:tabs>
          <w:tab w:val="left" w:pos="4320"/>
        </w:tabs>
        <w:ind w:left="4320" w:hanging="360"/>
      </w:pPr>
      <w:rPr>
        <w:rFonts w:ascii="Arial" w:hAnsi="Arial" w:cs="Arial" w:hint="default"/>
      </w:rPr>
    </w:lvl>
    <w:lvl w:ilvl="6">
      <w:start w:val="1"/>
      <w:numFmt w:val="bullet"/>
      <w:lvlText w:val="•"/>
      <w:lvlJc w:val="left"/>
      <w:pPr>
        <w:tabs>
          <w:tab w:val="left" w:pos="5040"/>
        </w:tabs>
        <w:ind w:left="5040" w:hanging="360"/>
      </w:pPr>
      <w:rPr>
        <w:rFonts w:ascii="Arial" w:hAnsi="Arial" w:cs="Arial" w:hint="default"/>
      </w:rPr>
    </w:lvl>
    <w:lvl w:ilvl="7">
      <w:start w:val="1"/>
      <w:numFmt w:val="bullet"/>
      <w:lvlText w:val="•"/>
      <w:lvlJc w:val="left"/>
      <w:pPr>
        <w:tabs>
          <w:tab w:val="left" w:pos="5760"/>
        </w:tabs>
        <w:ind w:left="5760" w:hanging="360"/>
      </w:pPr>
      <w:rPr>
        <w:rFonts w:ascii="Arial" w:hAnsi="Arial" w:cs="Arial" w:hint="default"/>
      </w:rPr>
    </w:lvl>
    <w:lvl w:ilvl="8">
      <w:start w:val="1"/>
      <w:numFmt w:val="bullet"/>
      <w:lvlText w:val="•"/>
      <w:lvlJc w:val="left"/>
      <w:pPr>
        <w:tabs>
          <w:tab w:val="left" w:pos="6480"/>
        </w:tabs>
        <w:ind w:left="6480" w:hanging="360"/>
      </w:pPr>
      <w:rPr>
        <w:rFonts w:ascii="Arial" w:hAnsi="Arial" w:cs="Arial" w:hint="default"/>
      </w:rPr>
    </w:lvl>
  </w:abstractNum>
  <w:abstractNum w:abstractNumId="6" w15:restartNumberingAfterBreak="0">
    <w:nsid w:val="00000007"/>
    <w:multiLevelType w:val="multilevel"/>
    <w:tmpl w:val="00000007"/>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7" w15:restartNumberingAfterBreak="0">
    <w:nsid w:val="00000008"/>
    <w:multiLevelType w:val="multilevel"/>
    <w:tmpl w:val="00000008"/>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8" w15:restartNumberingAfterBreak="0">
    <w:nsid w:val="00000009"/>
    <w:multiLevelType w:val="multilevel"/>
    <w:tmpl w:val="00000009"/>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9" w15:restartNumberingAfterBreak="0">
    <w:nsid w:val="0000000A"/>
    <w:multiLevelType w:val="multilevel"/>
    <w:tmpl w:val="0000000A"/>
    <w:lvl w:ilvl="0">
      <w:start w:val="1"/>
      <w:numFmt w:val="bullet"/>
      <w:lvlText w:val="o"/>
      <w:lvlJc w:val="left"/>
      <w:pPr>
        <w:ind w:left="2160" w:hanging="360"/>
      </w:pPr>
      <w:rPr>
        <w:rFonts w:ascii="Courier New" w:hAnsi="Courier New" w:cs="Courier New"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0" w15:restartNumberingAfterBreak="0">
    <w:nsid w:val="0000000B"/>
    <w:multiLevelType w:val="multilevel"/>
    <w:tmpl w:val="0000000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89A6F8E"/>
    <w:multiLevelType w:val="multilevel"/>
    <w:tmpl w:val="00000000"/>
    <w:lvl w:ilvl="0">
      <w:start w:val="1"/>
      <w:numFmt w:val="bullet"/>
      <w:lvlText w:val="o"/>
      <w:lvlJc w:val="left"/>
      <w:pPr>
        <w:ind w:left="2160" w:hanging="360"/>
      </w:pPr>
      <w:rPr>
        <w:rFonts w:ascii="Courier New" w:hAnsi="Courier New" w:cs="Courier New"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num w:numId="1" w16cid:durableId="61066554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660380229">
    <w:abstractNumId w:val="0"/>
  </w:num>
  <w:num w:numId="3" w16cid:durableId="566304914">
    <w:abstractNumId w:val="8"/>
  </w:num>
  <w:num w:numId="4" w16cid:durableId="2075082400">
    <w:abstractNumId w:val="6"/>
  </w:num>
  <w:num w:numId="5" w16cid:durableId="1403143659">
    <w:abstractNumId w:val="9"/>
  </w:num>
  <w:num w:numId="6" w16cid:durableId="602496259">
    <w:abstractNumId w:val="11"/>
  </w:num>
  <w:num w:numId="7" w16cid:durableId="2069918891">
    <w:abstractNumId w:val="3"/>
  </w:num>
  <w:num w:numId="8" w16cid:durableId="115681329">
    <w:abstractNumId w:val="1"/>
  </w:num>
  <w:num w:numId="9" w16cid:durableId="47881496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059940991">
    <w:abstractNumId w:val="5"/>
  </w:num>
  <w:num w:numId="11" w16cid:durableId="5527765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15005678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0549"/>
    <w:rsid w:val="000707D8"/>
    <w:rsid w:val="00310549"/>
    <w:rsid w:val="003C2243"/>
    <w:rsid w:val="00655570"/>
    <w:rsid w:val="00747D37"/>
    <w:rsid w:val="00772EB3"/>
    <w:rsid w:val="00814817"/>
    <w:rsid w:val="008A0B69"/>
    <w:rsid w:val="00A1576E"/>
    <w:rsid w:val="00A74087"/>
    <w:rsid w:val="00B67C7A"/>
    <w:rsid w:val="00C510A2"/>
    <w:rsid w:val="00D37248"/>
    <w:rsid w:val="00DB3A91"/>
    <w:rsid w:val="00EA5B52"/>
    <w:rsid w:val="00FA737F"/>
    <w:rsid w:val="492B1EFC"/>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F8BB0"/>
  <w15:docId w15:val="{6528607E-9892-4DC8-8D29-60EB81EBA9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uiPriority="99"/>
    <w:lsdException w:name="caption" w:semiHidden="1" w:unhideWhenUsed="1" w:qFormat="1"/>
    <w:lsdException w:name="annotation reference" w:uiPriority="99"/>
    <w:lsdException w:name="Title" w:qFormat="1"/>
    <w:lsdException w:name="Default Paragraph Font" w:uiPriority="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annotation subject" w:uiPriority="99"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before="100" w:beforeAutospacing="1" w:after="200" w:line="273" w:lineRule="auto"/>
    </w:pPr>
    <w:rPr>
      <w:rFonts w:eastAsia="SimSun" w:cs="Times New Roman"/>
      <w:sz w:val="22"/>
      <w:szCs w:val="22"/>
    </w:rPr>
  </w:style>
  <w:style w:type="paragraph" w:styleId="Heading3">
    <w:name w:val="heading 3"/>
    <w:basedOn w:val="Normal"/>
    <w:link w:val="Heading3Char"/>
    <w:uiPriority w:val="9"/>
    <w:unhideWhenUsed/>
    <w:qFormat/>
    <w:rsid w:val="00EA5B52"/>
    <w:pPr>
      <w:widowControl w:val="0"/>
      <w:autoSpaceDE w:val="0"/>
      <w:autoSpaceDN w:val="0"/>
      <w:spacing w:before="0" w:beforeAutospacing="0" w:after="0" w:line="240" w:lineRule="auto"/>
      <w:ind w:left="100"/>
      <w:outlineLvl w:val="2"/>
    </w:pPr>
    <w:rPr>
      <w:rFonts w:ascii="Times New Roman" w:eastAsia="Times New Roman" w:hAnsi="Times New Roman"/>
      <w:sz w:val="28"/>
      <w:szCs w:val="28"/>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rPr>
      <w:sz w:val="16"/>
      <w:szCs w:val="16"/>
    </w:rPr>
  </w:style>
  <w:style w:type="paragraph" w:styleId="CommentText">
    <w:name w:val="annotation text"/>
    <w:basedOn w:val="Normal"/>
    <w:link w:val="CommentTextChar"/>
    <w:uiPriority w:val="99"/>
    <w:pPr>
      <w:spacing w:line="240" w:lineRule="auto"/>
    </w:pPr>
    <w:rPr>
      <w:sz w:val="20"/>
      <w:szCs w:val="20"/>
    </w:rPr>
  </w:style>
  <w:style w:type="paragraph" w:styleId="CommentSubject">
    <w:name w:val="annotation subject"/>
    <w:basedOn w:val="CommentText"/>
    <w:next w:val="CommentText"/>
    <w:link w:val="CommentSubjectChar"/>
    <w:uiPriority w:val="99"/>
    <w:qFormat/>
    <w:rPr>
      <w:b/>
      <w:bCs/>
    </w:rPr>
  </w:style>
  <w:style w:type="paragraph" w:styleId="ListParagraph">
    <w:name w:val="List Paragraph"/>
    <w:basedOn w:val="Normal"/>
    <w:uiPriority w:val="99"/>
    <w:qFormat/>
    <w:pPr>
      <w:ind w:left="720"/>
      <w:contextualSpacing/>
    </w:pPr>
  </w:style>
  <w:style w:type="character" w:customStyle="1" w:styleId="CommentTextChar">
    <w:name w:val="Comment Text Char"/>
    <w:basedOn w:val="DefaultParagraphFont"/>
    <w:link w:val="CommentText"/>
    <w:uiPriority w:val="99"/>
    <w:rPr>
      <w:rFonts w:ascii="Calibri" w:eastAsia="SimSun" w:hAnsi="Calibri" w:cs="Times New Roman"/>
      <w:sz w:val="20"/>
      <w:szCs w:val="20"/>
      <w:lang w:eastAsia="en-IN"/>
    </w:rPr>
  </w:style>
  <w:style w:type="character" w:customStyle="1" w:styleId="CommentSubjectChar">
    <w:name w:val="Comment Subject Char"/>
    <w:basedOn w:val="CommentTextChar"/>
    <w:link w:val="CommentSubject"/>
    <w:uiPriority w:val="99"/>
    <w:qFormat/>
    <w:rPr>
      <w:rFonts w:ascii="Calibri" w:eastAsia="SimSun" w:hAnsi="Calibri" w:cs="Times New Roman"/>
      <w:b/>
      <w:bCs/>
      <w:sz w:val="20"/>
      <w:szCs w:val="20"/>
      <w:lang w:eastAsia="en-IN"/>
    </w:rPr>
  </w:style>
  <w:style w:type="character" w:customStyle="1" w:styleId="15">
    <w:name w:val="15"/>
    <w:basedOn w:val="DefaultParagraphFont"/>
    <w:rPr>
      <w:rFonts w:ascii="Calibri" w:hAnsi="Calibri" w:cs="Calibri" w:hint="default"/>
    </w:rPr>
  </w:style>
  <w:style w:type="paragraph" w:styleId="Header">
    <w:name w:val="header"/>
    <w:basedOn w:val="Normal"/>
    <w:link w:val="HeaderChar"/>
    <w:rsid w:val="00FA737F"/>
    <w:pPr>
      <w:tabs>
        <w:tab w:val="center" w:pos="4513"/>
        <w:tab w:val="right" w:pos="9026"/>
      </w:tabs>
      <w:spacing w:before="0" w:after="0" w:line="240" w:lineRule="auto"/>
    </w:pPr>
  </w:style>
  <w:style w:type="character" w:customStyle="1" w:styleId="HeaderChar">
    <w:name w:val="Header Char"/>
    <w:basedOn w:val="DefaultParagraphFont"/>
    <w:link w:val="Header"/>
    <w:rsid w:val="00FA737F"/>
    <w:rPr>
      <w:rFonts w:eastAsia="SimSun" w:cs="Times New Roman"/>
      <w:sz w:val="22"/>
      <w:szCs w:val="22"/>
    </w:rPr>
  </w:style>
  <w:style w:type="paragraph" w:styleId="Footer">
    <w:name w:val="footer"/>
    <w:basedOn w:val="Normal"/>
    <w:link w:val="FooterChar"/>
    <w:rsid w:val="00FA737F"/>
    <w:pPr>
      <w:tabs>
        <w:tab w:val="center" w:pos="4513"/>
        <w:tab w:val="right" w:pos="9026"/>
      </w:tabs>
      <w:spacing w:before="0" w:after="0" w:line="240" w:lineRule="auto"/>
    </w:pPr>
  </w:style>
  <w:style w:type="character" w:customStyle="1" w:styleId="FooterChar">
    <w:name w:val="Footer Char"/>
    <w:basedOn w:val="DefaultParagraphFont"/>
    <w:link w:val="Footer"/>
    <w:rsid w:val="00FA737F"/>
    <w:rPr>
      <w:rFonts w:eastAsia="SimSun" w:cs="Times New Roman"/>
      <w:sz w:val="22"/>
      <w:szCs w:val="22"/>
    </w:rPr>
  </w:style>
  <w:style w:type="character" w:customStyle="1" w:styleId="Heading3Char">
    <w:name w:val="Heading 3 Char"/>
    <w:basedOn w:val="DefaultParagraphFont"/>
    <w:link w:val="Heading3"/>
    <w:uiPriority w:val="9"/>
    <w:rsid w:val="00EA5B52"/>
    <w:rPr>
      <w:rFonts w:ascii="Times New Roman" w:eastAsia="Times New Roman" w:hAnsi="Times New Roman" w:cs="Times New Roman"/>
      <w:sz w:val="28"/>
      <w:szCs w:val="2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11</Pages>
  <Words>722</Words>
  <Characters>4118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shrihari</dc:creator>
  <cp:lastModifiedBy>Sham Mane</cp:lastModifiedBy>
  <cp:revision>9</cp:revision>
  <dcterms:created xsi:type="dcterms:W3CDTF">2022-09-20T16:54:00Z</dcterms:created>
  <dcterms:modified xsi:type="dcterms:W3CDTF">2022-10-30T08:45:00Z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1033-11.2.0.11306</vt:lpwstr>
  </property>
  <property fmtid="{D5CDD505-2E9C-101B-9397-08002B2CF9AE}" pid="3" name="ICV">
    <vt:lpwstr>8cde1dfb1a3d4daf8c2c1728f715df02</vt:lpwstr>
  </property>
</Properties>
</file>